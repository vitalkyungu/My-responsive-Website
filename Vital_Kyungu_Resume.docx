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opBorderTable"/>
        <w:tblW w:w="5000" w:type="pct"/>
        <w:tblCellMar>
          <w:left w:w="0" w:type="dxa"/>
          <w:right w:w="0" w:type="dxa"/>
        </w:tblCellMar>
        <w:tblLook w:val="05E0" w:firstRow="1" w:lastRow="1" w:firstColumn="1" w:lastColumn="1" w:noHBand="0" w:noVBand="1"/>
      </w:tblPr>
      <w:tblGrid>
        <w:gridCol w:w="10840"/>
      </w:tblGrid>
      <w:tr w:rsidR="00277386" w14:paraId="74C57DF4" w14:textId="77777777">
        <w:trPr>
          <w:trHeight w:val="700"/>
        </w:trPr>
        <w:tc>
          <w:tcPr>
            <w:tcW w:w="12240" w:type="dxa"/>
            <w:shd w:val="clear" w:color="auto" w:fill="10657E"/>
            <w:tcMar>
              <w:top w:w="5" w:type="dxa"/>
              <w:left w:w="5" w:type="dxa"/>
              <w:bottom w:w="5" w:type="dxa"/>
              <w:right w:w="5" w:type="dxa"/>
            </w:tcMar>
            <w:vAlign w:val="bottom"/>
            <w:hideMark/>
          </w:tcPr>
          <w:p w14:paraId="2DD58E6C" w14:textId="77777777" w:rsidR="00277386" w:rsidRDefault="00277386">
            <w:pPr>
              <w:pStyle w:val="mlj3topborder"/>
              <w:spacing w:after="60" w:line="260" w:lineRule="atLeast"/>
              <w:ind w:right="200"/>
              <w:rPr>
                <w:rStyle w:val="topbordercell"/>
                <w:shd w:val="clear" w:color="auto" w:fill="auto"/>
              </w:rPr>
            </w:pPr>
          </w:p>
        </w:tc>
      </w:tr>
    </w:tbl>
    <w:tbl>
      <w:tblPr>
        <w:tblStyle w:val="documentparentContainer"/>
        <w:tblW w:w="0" w:type="auto"/>
        <w:tblInd w:w="275" w:type="dxa"/>
        <w:tblLayout w:type="fixed"/>
        <w:tblCellMar>
          <w:top w:w="900" w:type="dxa"/>
          <w:left w:w="0" w:type="dxa"/>
          <w:right w:w="0" w:type="dxa"/>
        </w:tblCellMar>
        <w:tblLook w:val="05E0" w:firstRow="1" w:lastRow="1" w:firstColumn="1" w:lastColumn="1" w:noHBand="0" w:noVBand="1"/>
      </w:tblPr>
      <w:tblGrid>
        <w:gridCol w:w="6365"/>
        <w:gridCol w:w="810"/>
        <w:gridCol w:w="3390"/>
      </w:tblGrid>
      <w:tr w:rsidR="00277386" w14:paraId="0A90FAD8" w14:textId="77777777" w:rsidTr="00A533EA">
        <w:tc>
          <w:tcPr>
            <w:tcW w:w="6365" w:type="dxa"/>
            <w:tcMar>
              <w:top w:w="425" w:type="dxa"/>
              <w:left w:w="5" w:type="dxa"/>
              <w:bottom w:w="405" w:type="dxa"/>
              <w:right w:w="5" w:type="dxa"/>
            </w:tcMar>
            <w:hideMark/>
          </w:tcPr>
          <w:p w14:paraId="577DE6BC" w14:textId="77777777" w:rsidR="00277386" w:rsidRDefault="008F002F">
            <w:pPr>
              <w:pStyle w:val="documentname"/>
              <w:rPr>
                <w:rStyle w:val="documentleft-box"/>
                <w:color w:val="000000"/>
              </w:rPr>
            </w:pPr>
            <w:r>
              <w:rPr>
                <w:rStyle w:val="span"/>
                <w:color w:val="000000"/>
              </w:rPr>
              <w:t>Vital</w:t>
            </w:r>
            <w:r>
              <w:rPr>
                <w:rStyle w:val="documentleft-box"/>
                <w:color w:val="000000"/>
              </w:rPr>
              <w:t xml:space="preserve"> </w:t>
            </w:r>
            <w:r>
              <w:rPr>
                <w:rStyle w:val="span"/>
                <w:color w:val="000000"/>
              </w:rPr>
              <w:t>Kyungu</w:t>
            </w:r>
          </w:p>
          <w:p w14:paraId="1409A61F" w14:textId="77777777" w:rsidR="00277386" w:rsidRDefault="008F002F">
            <w:pPr>
              <w:pStyle w:val="bottomlowborder"/>
              <w:spacing w:before="60" w:after="500"/>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5136B559" w14:textId="77777777" w:rsidR="00277386" w:rsidRDefault="008F002F">
            <w:pPr>
              <w:pStyle w:val="topborder"/>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3AD7F91D" w14:textId="77777777" w:rsidR="00277386" w:rsidRDefault="008F002F">
            <w:pPr>
              <w:pStyle w:val="toppadding"/>
              <w:spacing w:line="260" w:lineRule="atLeast"/>
              <w:rPr>
                <w:rStyle w:val="documentleft-box"/>
                <w:rFonts w:ascii="Fira Sans Light" w:eastAsia="Fira Sans Light" w:hAnsi="Fira Sans Light" w:cs="Fira Sans Light"/>
                <w:color w:val="000000"/>
                <w:sz w:val="20"/>
                <w:szCs w:val="20"/>
              </w:rPr>
            </w:pPr>
            <w:r>
              <w:rPr>
                <w:rStyle w:val="documentleft-box"/>
                <w:rFonts w:ascii="Fira Sans Light" w:eastAsia="Fira Sans Light" w:hAnsi="Fira Sans Light" w:cs="Fira Sans Light"/>
                <w:color w:val="000000"/>
                <w:sz w:val="20"/>
                <w:szCs w:val="20"/>
              </w:rPr>
              <w:t> </w:t>
            </w:r>
          </w:p>
          <w:p w14:paraId="0A7CA8F4" w14:textId="77777777" w:rsidR="00277386" w:rsidRDefault="008F002F">
            <w:pPr>
              <w:pStyle w:val="documentheading"/>
              <w:spacing w:line="260" w:lineRule="atLeast"/>
              <w:rPr>
                <w:rStyle w:val="documentleft-box"/>
                <w:color w:val="000000"/>
              </w:rPr>
            </w:pPr>
            <w:r>
              <w:rPr>
                <w:rStyle w:val="documentsectiontitle"/>
                <w:color w:val="000000"/>
              </w:rPr>
              <w:t xml:space="preserve">Summary </w:t>
            </w:r>
            <w:r w:rsidR="00301524">
              <w:rPr>
                <w:noProof/>
              </w:rPr>
              <mc:AlternateContent>
                <mc:Choice Requires="wps">
                  <w:drawing>
                    <wp:inline distT="0" distB="0" distL="0" distR="0" wp14:anchorId="6D2174A7" wp14:editId="37850C86">
                      <wp:extent cx="3232150" cy="133350"/>
                      <wp:effectExtent l="0" t="0" r="0" b="0"/>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2150" cy="133350"/>
                              </a:xfrm>
                              <a:prstGeom prst="rect">
                                <a:avLst/>
                              </a:prstGeom>
                              <a:solidFill>
                                <a:srgbClr val="DBE8EC"/>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9A325" id="Rectangle 8" o:spid="_x0000_s1026" style="width:254.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" fillcolor="#dbe8ec" stroked="f">
                      <w10:anchorlock/>
                    </v:rect>
                  </w:pict>
                </mc:Fallback>
              </mc:AlternateContent>
            </w:r>
          </w:p>
          <w:p w14:paraId="6B6A3CD4" w14:textId="77A3E6E2" w:rsidR="00277386" w:rsidRDefault="008F002F">
            <w:pPr>
              <w:pStyle w:val="p"/>
              <w:pBdr>
                <w:top w:val="none" w:sz="0" w:space="10" w:color="auto"/>
              </w:pBdr>
              <w:spacing w:line="260" w:lineRule="atLeast"/>
              <w:rPr>
                <w:rStyle w:val="documentleft-box"/>
                <w:rFonts w:ascii="Fira Sans Light" w:eastAsia="Fira Sans Light" w:hAnsi="Fira Sans Light" w:cs="Fira Sans Light"/>
                <w:color w:val="000000"/>
                <w:sz w:val="20"/>
                <w:szCs w:val="20"/>
              </w:rPr>
            </w:pPr>
            <w:r>
              <w:rPr>
                <w:rStyle w:val="documentleft-box"/>
                <w:rFonts w:ascii="Fira Sans Light" w:eastAsia="Fira Sans Light" w:hAnsi="Fira Sans Light" w:cs="Fira Sans Light"/>
                <w:color w:val="000000"/>
                <w:sz w:val="20"/>
                <w:szCs w:val="20"/>
              </w:rPr>
              <w:t xml:space="preserve">Practiced at enhancing community support with forward-thinking strategies and skilled leadership over teams and resources. Well-organized, industrious, and dedicated to boosting support to meet expanding requirements. Bilingual fluency in French and </w:t>
            </w:r>
            <w:r w:rsidR="00F804C1">
              <w:rPr>
                <w:rStyle w:val="documentleft-box"/>
                <w:rFonts w:ascii="Fira Sans Light" w:eastAsia="Fira Sans Light" w:hAnsi="Fira Sans Light" w:cs="Fira Sans Light"/>
                <w:color w:val="000000"/>
                <w:sz w:val="20"/>
                <w:szCs w:val="20"/>
              </w:rPr>
              <w:t>English</w:t>
            </w:r>
            <w:r>
              <w:rPr>
                <w:rStyle w:val="documentleft-box"/>
                <w:rFonts w:ascii="Fira Sans Light" w:eastAsia="Fira Sans Light" w:hAnsi="Fira Sans Light" w:cs="Fira Sans Light"/>
                <w:color w:val="000000"/>
                <w:sz w:val="20"/>
                <w:szCs w:val="20"/>
              </w:rPr>
              <w:t xml:space="preserve">. Software Engineer dedicated to improving skills through </w:t>
            </w:r>
            <w:r w:rsidR="00301524">
              <w:rPr>
                <w:rStyle w:val="documentleft-box"/>
                <w:rFonts w:ascii="Fira Sans Light" w:eastAsia="Fira Sans Light" w:hAnsi="Fira Sans Light" w:cs="Fira Sans Light"/>
                <w:color w:val="000000"/>
                <w:sz w:val="20"/>
                <w:szCs w:val="20"/>
              </w:rPr>
              <w:t>hands-on</w:t>
            </w:r>
            <w:r>
              <w:rPr>
                <w:rStyle w:val="documentleft-box"/>
                <w:rFonts w:ascii="Fira Sans Light" w:eastAsia="Fira Sans Light" w:hAnsi="Fira Sans Light" w:cs="Fira Sans Light"/>
                <w:color w:val="000000"/>
                <w:sz w:val="20"/>
                <w:szCs w:val="20"/>
              </w:rPr>
              <w:t xml:space="preserve"> learning and development environments. Adept at using </w:t>
            </w:r>
            <w:r w:rsidR="00301524">
              <w:rPr>
                <w:rStyle w:val="documentleft-box"/>
                <w:rFonts w:ascii="Fira Sans Light" w:eastAsia="Fira Sans Light" w:hAnsi="Fira Sans Light" w:cs="Fira Sans Light"/>
                <w:color w:val="000000"/>
                <w:sz w:val="20"/>
                <w:szCs w:val="20"/>
              </w:rPr>
              <w:t>Python</w:t>
            </w:r>
            <w:r w:rsidR="00F804C1">
              <w:rPr>
                <w:rStyle w:val="documentleft-box"/>
                <w:rFonts w:ascii="Fira Sans Light" w:eastAsia="Fira Sans Light" w:hAnsi="Fira Sans Light" w:cs="Fira Sans Light"/>
                <w:color w:val="000000"/>
                <w:sz w:val="20"/>
                <w:szCs w:val="20"/>
              </w:rPr>
              <w:t xml:space="preserve">, Java, C#, and </w:t>
            </w:r>
            <w:r>
              <w:rPr>
                <w:rStyle w:val="documentleft-box"/>
                <w:rFonts w:ascii="Fira Sans Light" w:eastAsia="Fira Sans Light" w:hAnsi="Fira Sans Light" w:cs="Fira Sans Light"/>
                <w:color w:val="000000"/>
                <w:sz w:val="20"/>
                <w:szCs w:val="20"/>
              </w:rPr>
              <w:t>other programming languages to produce clean code</w:t>
            </w:r>
            <w:r w:rsidR="00301524">
              <w:rPr>
                <w:rStyle w:val="documentleft-box"/>
                <w:rFonts w:ascii="Fira Sans Light" w:eastAsia="Fira Sans Light" w:hAnsi="Fira Sans Light" w:cs="Fira Sans Light"/>
                <w:color w:val="000000"/>
                <w:sz w:val="20"/>
                <w:szCs w:val="20"/>
              </w:rPr>
              <w:t xml:space="preserve">. </w:t>
            </w:r>
            <w:r>
              <w:rPr>
                <w:rStyle w:val="documentleft-box"/>
                <w:rFonts w:ascii="Fira Sans Light" w:eastAsia="Fira Sans Light" w:hAnsi="Fira Sans Light" w:cs="Fira Sans Light"/>
                <w:color w:val="000000"/>
                <w:sz w:val="20"/>
                <w:szCs w:val="20"/>
              </w:rPr>
              <w:t>Well-organized and collaborative team player with strong communication and analytical abilities.</w:t>
            </w:r>
          </w:p>
          <w:p w14:paraId="65AC86F3" w14:textId="77777777" w:rsidR="00277386" w:rsidRDefault="008F002F">
            <w:pPr>
              <w:pStyle w:val="bottomlowborder"/>
              <w:spacing w:after="500"/>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26C214E3" w14:textId="77777777" w:rsidR="00277386" w:rsidRDefault="008F002F">
            <w:pPr>
              <w:pStyle w:val="topborder"/>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7EA7FE8F" w14:textId="77777777" w:rsidR="00277386" w:rsidRDefault="008F002F">
            <w:pPr>
              <w:pStyle w:val="toppadding"/>
              <w:spacing w:line="260" w:lineRule="atLeast"/>
              <w:rPr>
                <w:rStyle w:val="documentleft-box"/>
                <w:rFonts w:ascii="Fira Sans Light" w:eastAsia="Fira Sans Light" w:hAnsi="Fira Sans Light" w:cs="Fira Sans Light"/>
                <w:color w:val="000000"/>
                <w:sz w:val="20"/>
                <w:szCs w:val="20"/>
              </w:rPr>
            </w:pPr>
            <w:r>
              <w:rPr>
                <w:rStyle w:val="documentleft-box"/>
                <w:rFonts w:ascii="Fira Sans Light" w:eastAsia="Fira Sans Light" w:hAnsi="Fira Sans Light" w:cs="Fira Sans Light"/>
                <w:color w:val="000000"/>
                <w:sz w:val="20"/>
                <w:szCs w:val="20"/>
              </w:rPr>
              <w:t> </w:t>
            </w:r>
          </w:p>
          <w:p w14:paraId="0DDDB9B3" w14:textId="77777777" w:rsidR="00277386" w:rsidRDefault="008F002F">
            <w:pPr>
              <w:pStyle w:val="documentheading"/>
              <w:spacing w:line="260" w:lineRule="atLeast"/>
              <w:rPr>
                <w:rStyle w:val="documentleft-box"/>
                <w:color w:val="000000"/>
              </w:rPr>
            </w:pPr>
            <w:r>
              <w:rPr>
                <w:rStyle w:val="documentsectiontitle"/>
                <w:color w:val="000000"/>
              </w:rPr>
              <w:t xml:space="preserve">Experience </w:t>
            </w:r>
            <w:r w:rsidR="00301524">
              <w:rPr>
                <w:noProof/>
              </w:rPr>
              <mc:AlternateContent>
                <mc:Choice Requires="wps">
                  <w:drawing>
                    <wp:inline distT="0" distB="0" distL="0" distR="0" wp14:anchorId="063E5337" wp14:editId="200B12FD">
                      <wp:extent cx="3072765" cy="133350"/>
                      <wp:effectExtent l="0" t="0" r="0" b="0"/>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2765" cy="133350"/>
                              </a:xfrm>
                              <a:prstGeom prst="rect">
                                <a:avLst/>
                              </a:prstGeom>
                              <a:solidFill>
                                <a:srgbClr val="DBE8EC"/>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F0F8E" id="Rectangle 7" o:spid="_x0000_s1026" style="width:241.9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" fillcolor="#dbe8ec" stroked="f">
                      <w10:anchorlock/>
                    </v:rect>
                  </w:pict>
                </mc:Fallback>
              </mc:AlternateContent>
            </w:r>
          </w:p>
          <w:p w14:paraId="0E29C459" w14:textId="77777777" w:rsidR="00277386" w:rsidRDefault="008F002F">
            <w:pPr>
              <w:pStyle w:val="documentexperienceparagraphspacing"/>
              <w:spacing w:line="100" w:lineRule="exact"/>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735E4646" w14:textId="77777777" w:rsidR="00277386" w:rsidRDefault="008F002F">
            <w:pPr>
              <w:pStyle w:val="documentpaddedline"/>
              <w:spacing w:line="260" w:lineRule="atLeast"/>
              <w:rPr>
                <w:rStyle w:val="documentleft-box"/>
                <w:rFonts w:ascii="Fira Sans Light" w:eastAsia="Fira Sans Light" w:hAnsi="Fira Sans Light" w:cs="Fira Sans Light"/>
                <w:color w:val="000000"/>
                <w:sz w:val="20"/>
                <w:szCs w:val="20"/>
              </w:rPr>
            </w:pPr>
            <w:r>
              <w:rPr>
                <w:rStyle w:val="documenttxtBold"/>
                <w:color w:val="000000"/>
                <w:sz w:val="20"/>
                <w:szCs w:val="20"/>
              </w:rPr>
              <w:t>Student Assistant</w:t>
            </w:r>
            <w:r>
              <w:rPr>
                <w:rStyle w:val="span"/>
                <w:rFonts w:ascii="Fira Sans Light" w:eastAsia="Fira Sans Light" w:hAnsi="Fira Sans Light" w:cs="Fira Sans Light"/>
                <w:color w:val="000000"/>
                <w:sz w:val="20"/>
                <w:szCs w:val="20"/>
              </w:rPr>
              <w:t xml:space="preserve">, </w:t>
            </w:r>
            <w:r>
              <w:rPr>
                <w:rStyle w:val="span"/>
                <w:rFonts w:ascii="Fira Sans Medium" w:eastAsia="Fira Sans Medium" w:hAnsi="Fira Sans Medium" w:cs="Fira Sans Medium"/>
                <w:color w:val="000000"/>
                <w:sz w:val="20"/>
                <w:szCs w:val="20"/>
              </w:rPr>
              <w:t xml:space="preserve">09/2021 </w:t>
            </w:r>
            <w:r w:rsidR="00301524">
              <w:rPr>
                <w:rStyle w:val="span"/>
                <w:rFonts w:ascii="Fira Sans Medium" w:eastAsia="Fira Sans Medium" w:hAnsi="Fira Sans Medium" w:cs="Fira Sans Medium"/>
                <w:color w:val="000000"/>
                <w:sz w:val="20"/>
                <w:szCs w:val="20"/>
              </w:rPr>
              <w:t>–</w:t>
            </w:r>
            <w:r>
              <w:rPr>
                <w:rStyle w:val="span"/>
                <w:rFonts w:ascii="Fira Sans Medium" w:eastAsia="Fira Sans Medium" w:hAnsi="Fira Sans Medium" w:cs="Fira Sans Medium"/>
                <w:color w:val="000000"/>
                <w:sz w:val="20"/>
                <w:szCs w:val="20"/>
              </w:rPr>
              <w:t xml:space="preserve"> </w:t>
            </w:r>
            <w:r w:rsidR="00301524">
              <w:rPr>
                <w:rStyle w:val="span"/>
                <w:rFonts w:ascii="Fira Sans Medium" w:eastAsia="Fira Sans Medium" w:hAnsi="Fira Sans Medium" w:cs="Fira Sans Medium"/>
                <w:color w:val="000000"/>
                <w:sz w:val="20"/>
                <w:szCs w:val="20"/>
              </w:rPr>
              <w:t>Current</w:t>
            </w:r>
          </w:p>
          <w:p w14:paraId="02BAD143" w14:textId="6D46D7F6" w:rsidR="00277386" w:rsidRDefault="008F002F">
            <w:pPr>
              <w:pStyle w:val="documentpaddedline"/>
              <w:spacing w:line="260" w:lineRule="atLeast"/>
              <w:rPr>
                <w:rStyle w:val="documentleft-box"/>
                <w:rFonts w:ascii="Fira Sans" w:eastAsia="Fira Sans" w:hAnsi="Fira Sans" w:cs="Fira Sans"/>
                <w:b/>
                <w:bCs/>
                <w:color w:val="000000"/>
                <w:sz w:val="20"/>
                <w:szCs w:val="20"/>
              </w:rPr>
            </w:pPr>
            <w:r>
              <w:rPr>
                <w:rStyle w:val="documentcompanyname"/>
                <w:color w:val="000000"/>
                <w:sz w:val="20"/>
                <w:szCs w:val="20"/>
              </w:rPr>
              <w:t xml:space="preserve">Bellevue College </w:t>
            </w:r>
            <w:r w:rsidR="00F71CC9">
              <w:rPr>
                <w:rStyle w:val="documentcompanyname"/>
                <w:color w:val="000000"/>
                <w:sz w:val="20"/>
                <w:szCs w:val="20"/>
              </w:rPr>
              <w:t>Computer Lab Assistant</w:t>
            </w:r>
            <w:r>
              <w:rPr>
                <w:rStyle w:val="span"/>
                <w:rFonts w:ascii="Fira Sans" w:eastAsia="Fira Sans" w:hAnsi="Fira Sans" w:cs="Fira Sans"/>
                <w:b/>
                <w:bCs/>
                <w:color w:val="000000"/>
                <w:sz w:val="20"/>
                <w:szCs w:val="20"/>
              </w:rPr>
              <w:t xml:space="preserve"> - </w:t>
            </w:r>
            <w:r>
              <w:rPr>
                <w:rStyle w:val="documentjobcity"/>
                <w:color w:val="000000"/>
                <w:sz w:val="20"/>
                <w:szCs w:val="20"/>
              </w:rPr>
              <w:t>Bellevue</w:t>
            </w:r>
            <w:r>
              <w:rPr>
                <w:rStyle w:val="span"/>
                <w:rFonts w:ascii="Fira Sans" w:eastAsia="Fira Sans" w:hAnsi="Fira Sans" w:cs="Fira Sans"/>
                <w:b/>
                <w:bCs/>
                <w:color w:val="000000"/>
                <w:sz w:val="20"/>
                <w:szCs w:val="20"/>
              </w:rPr>
              <w:t xml:space="preserve">, </w:t>
            </w:r>
            <w:r>
              <w:rPr>
                <w:rStyle w:val="documentjobstate"/>
                <w:color w:val="000000"/>
                <w:sz w:val="20"/>
                <w:szCs w:val="20"/>
              </w:rPr>
              <w:t>WA</w:t>
            </w:r>
          </w:p>
          <w:p w14:paraId="53FAA51F" w14:textId="1FD3C7E5" w:rsidR="00277386" w:rsidRDefault="008F002F">
            <w:pPr>
              <w:pStyle w:val="divdocumentulli"/>
              <w:numPr>
                <w:ilvl w:val="0"/>
                <w:numId w:val="1"/>
              </w:numPr>
              <w:spacing w:before="60" w:line="260" w:lineRule="atLeast"/>
              <w:ind w:left="220" w:hanging="192"/>
              <w:rPr>
                <w:rStyle w:val="span"/>
                <w:rFonts w:ascii="Fira Sans Light" w:eastAsia="Fira Sans Light" w:hAnsi="Fira Sans Light" w:cs="Fira Sans Light"/>
                <w:color w:val="000000"/>
                <w:sz w:val="20"/>
                <w:szCs w:val="20"/>
              </w:rPr>
            </w:pPr>
            <w:r>
              <w:rPr>
                <w:rStyle w:val="span"/>
                <w:rFonts w:ascii="Fira Sans Light" w:eastAsia="Fira Sans Light" w:hAnsi="Fira Sans Light" w:cs="Fira Sans Light"/>
                <w:color w:val="000000"/>
                <w:sz w:val="20"/>
                <w:szCs w:val="20"/>
              </w:rPr>
              <w:t xml:space="preserve">Contributed to </w:t>
            </w:r>
            <w:r w:rsidR="00301524">
              <w:rPr>
                <w:rStyle w:val="span"/>
                <w:rFonts w:ascii="Fira Sans Light" w:eastAsia="Fira Sans Light" w:hAnsi="Fira Sans Light" w:cs="Fira Sans Light"/>
                <w:color w:val="000000"/>
                <w:sz w:val="20"/>
                <w:szCs w:val="20"/>
              </w:rPr>
              <w:t xml:space="preserve">a </w:t>
            </w:r>
            <w:r>
              <w:rPr>
                <w:rStyle w:val="span"/>
                <w:rFonts w:ascii="Fira Sans Light" w:eastAsia="Fira Sans Light" w:hAnsi="Fira Sans Light" w:cs="Fira Sans Light"/>
                <w:color w:val="000000"/>
                <w:sz w:val="20"/>
                <w:szCs w:val="20"/>
              </w:rPr>
              <w:t>positive, educational setting by delivering gentle discipline and promoting student success.</w:t>
            </w:r>
            <w:r w:rsidR="00F71CC9">
              <w:rPr>
                <w:rStyle w:val="span"/>
                <w:rFonts w:ascii="Fira Sans Light" w:eastAsia="Fira Sans Light" w:hAnsi="Fira Sans Light" w:cs="Fira Sans Light"/>
                <w:color w:val="000000"/>
                <w:sz w:val="20"/>
                <w:szCs w:val="20"/>
              </w:rPr>
              <w:t xml:space="preserve"> We provide all information needed concerning computer and navigation through the Bellevue college website and other issues concerning informatics.</w:t>
            </w:r>
          </w:p>
          <w:p w14:paraId="519D6F6E" w14:textId="532748B7" w:rsidR="00A533EA" w:rsidRDefault="00A533EA" w:rsidP="00A533EA">
            <w:pPr>
              <w:pStyle w:val="divdocumentulli"/>
              <w:spacing w:before="60" w:line="260" w:lineRule="atLeast"/>
              <w:rPr>
                <w:rStyle w:val="span"/>
                <w:rFonts w:ascii="Fira Sans Light" w:eastAsia="Fira Sans Light" w:hAnsi="Fira Sans Light" w:cs="Fira Sans Light"/>
                <w:b/>
                <w:bCs/>
                <w:color w:val="000000"/>
                <w:sz w:val="20"/>
                <w:szCs w:val="20"/>
              </w:rPr>
            </w:pPr>
            <w:r w:rsidRPr="00A533EA">
              <w:rPr>
                <w:rStyle w:val="span"/>
                <w:rFonts w:ascii="Fira Sans" w:eastAsia="Fira Sans Light" w:hAnsi="Fira Sans" w:cs="Fira Sans Light"/>
                <w:b/>
                <w:bCs/>
                <w:color w:val="000000"/>
                <w:sz w:val="20"/>
                <w:szCs w:val="20"/>
              </w:rPr>
              <w:t>Lead Peer Educator</w:t>
            </w:r>
            <w:r w:rsidR="00F71CC9">
              <w:rPr>
                <w:rStyle w:val="span"/>
                <w:rFonts w:ascii="Fira Sans" w:eastAsia="Fira Sans Light" w:hAnsi="Fira Sans" w:cs="Fira Sans Light"/>
                <w:b/>
                <w:bCs/>
                <w:color w:val="000000"/>
                <w:sz w:val="20"/>
                <w:szCs w:val="20"/>
              </w:rPr>
              <w:t>/Website Management</w:t>
            </w:r>
            <w:r>
              <w:rPr>
                <w:rStyle w:val="span"/>
                <w:rFonts w:ascii="Fira Sans Light" w:eastAsia="Fira Sans Light" w:hAnsi="Fira Sans Light" w:cs="Fira Sans Light"/>
                <w:b/>
                <w:bCs/>
                <w:color w:val="000000"/>
                <w:sz w:val="20"/>
                <w:szCs w:val="20"/>
              </w:rPr>
              <w:t xml:space="preserve"> – Bellevue, WA</w:t>
            </w:r>
          </w:p>
          <w:p w14:paraId="1FC89F49" w14:textId="77777777" w:rsidR="006635AF" w:rsidRPr="006635AF" w:rsidRDefault="006635AF" w:rsidP="006635AF">
            <w:pPr>
              <w:pStyle w:val="Heading3"/>
              <w:spacing w:before="0"/>
              <w:rPr>
                <w:rFonts w:ascii="Helvetica" w:hAnsi="Helvetica"/>
                <w:b w:val="0"/>
                <w:bCs w:val="0"/>
                <w:color w:val="212529"/>
                <w:sz w:val="20"/>
                <w:szCs w:val="20"/>
              </w:rPr>
            </w:pPr>
            <w:r>
              <w:rPr>
                <w:rStyle w:val="span"/>
                <w:rFonts w:ascii="Fira Sans Light" w:eastAsia="Fira Sans Light" w:hAnsi="Fira Sans Light" w:cs="Fira Sans Light"/>
                <w:b w:val="0"/>
                <w:bCs w:val="0"/>
                <w:color w:val="000000"/>
                <w:sz w:val="20"/>
                <w:szCs w:val="20"/>
              </w:rPr>
              <w:t xml:space="preserve">Which is </w:t>
            </w:r>
            <w:r w:rsidRPr="006635AF">
              <w:rPr>
                <w:rStyle w:val="span"/>
                <w:rFonts w:ascii="Fira Sans Light" w:eastAsia="Fira Sans Light" w:hAnsi="Fira Sans Light" w:cs="Fira Sans Light"/>
                <w:b w:val="0"/>
                <w:bCs w:val="0"/>
                <w:color w:val="000000"/>
                <w:sz w:val="20"/>
                <w:szCs w:val="20"/>
              </w:rPr>
              <w:t xml:space="preserve">a </w:t>
            </w:r>
            <w:r>
              <w:rPr>
                <w:rStyle w:val="span"/>
                <w:rFonts w:ascii="Fira Sans Light" w:eastAsia="Fira Sans Light" w:hAnsi="Fira Sans Light" w:cs="Fira Sans Light"/>
                <w:b w:val="0"/>
                <w:bCs w:val="0"/>
                <w:color w:val="000000"/>
                <w:sz w:val="20"/>
                <w:szCs w:val="20"/>
              </w:rPr>
              <w:t>p</w:t>
            </w:r>
            <w:r w:rsidRPr="006635AF">
              <w:rPr>
                <w:rFonts w:ascii="Fira Sans Light" w:hAnsi="Fira Sans Light"/>
                <w:b w:val="0"/>
                <w:bCs w:val="0"/>
                <w:color w:val="212529"/>
                <w:sz w:val="20"/>
                <w:szCs w:val="20"/>
              </w:rPr>
              <w:t xml:space="preserve">rogram </w:t>
            </w:r>
            <w:r w:rsidR="007533F1">
              <w:rPr>
                <w:rFonts w:ascii="Fira Sans Light" w:hAnsi="Fira Sans Light"/>
                <w:b w:val="0"/>
                <w:bCs w:val="0"/>
                <w:color w:val="212529"/>
                <w:sz w:val="20"/>
                <w:szCs w:val="20"/>
              </w:rPr>
              <w:t xml:space="preserve">for </w:t>
            </w:r>
            <w:r w:rsidR="00301524">
              <w:rPr>
                <w:rFonts w:ascii="Fira Sans Light" w:hAnsi="Fira Sans Light"/>
                <w:b w:val="0"/>
                <w:bCs w:val="0"/>
                <w:color w:val="212529"/>
                <w:sz w:val="20"/>
                <w:szCs w:val="20"/>
              </w:rPr>
              <w:t>student</w:t>
            </w:r>
            <w:r w:rsidRPr="006635AF">
              <w:rPr>
                <w:rFonts w:ascii="Fira Sans Light" w:hAnsi="Fira Sans Light"/>
                <w:b w:val="0"/>
                <w:bCs w:val="0"/>
                <w:color w:val="212529"/>
                <w:sz w:val="20"/>
                <w:szCs w:val="20"/>
              </w:rPr>
              <w:t xml:space="preserve"> leadership </w:t>
            </w:r>
            <w:r w:rsidR="00301524">
              <w:rPr>
                <w:rFonts w:ascii="Fira Sans Light" w:hAnsi="Fira Sans Light"/>
                <w:b w:val="0"/>
                <w:bCs w:val="0"/>
                <w:color w:val="212529"/>
                <w:sz w:val="20"/>
                <w:szCs w:val="20"/>
              </w:rPr>
              <w:t>groups</w:t>
            </w:r>
            <w:r w:rsidRPr="006635AF">
              <w:rPr>
                <w:rFonts w:ascii="Fira Sans Light" w:hAnsi="Fira Sans Light"/>
                <w:b w:val="0"/>
                <w:bCs w:val="0"/>
                <w:color w:val="212529"/>
                <w:sz w:val="20"/>
                <w:szCs w:val="20"/>
              </w:rPr>
              <w:t xml:space="preserve"> that aims to advance campus services, help current/prospective students navigate campus resources, and provide hands-on experiential learning activities for new peer educators to promote student success.</w:t>
            </w:r>
          </w:p>
          <w:p w14:paraId="6E938291" w14:textId="77777777" w:rsidR="00277386" w:rsidRDefault="008F002F">
            <w:pPr>
              <w:pStyle w:val="documentpaddedline"/>
              <w:spacing w:line="260" w:lineRule="atLeast"/>
              <w:rPr>
                <w:rStyle w:val="documentleft-box"/>
                <w:rFonts w:ascii="Fira Sans Light" w:eastAsia="Fira Sans Light" w:hAnsi="Fira Sans Light" w:cs="Fira Sans Light"/>
                <w:color w:val="000000"/>
                <w:sz w:val="20"/>
                <w:szCs w:val="20"/>
              </w:rPr>
            </w:pPr>
            <w:r>
              <w:rPr>
                <w:rStyle w:val="documenttxtBold"/>
                <w:color w:val="000000"/>
                <w:sz w:val="20"/>
                <w:szCs w:val="20"/>
              </w:rPr>
              <w:t>Coffee Shop Computer Manager</w:t>
            </w:r>
            <w:r>
              <w:rPr>
                <w:rStyle w:val="span"/>
                <w:rFonts w:ascii="Fira Sans Light" w:eastAsia="Fira Sans Light" w:hAnsi="Fira Sans Light" w:cs="Fira Sans Light"/>
                <w:color w:val="000000"/>
                <w:sz w:val="20"/>
                <w:szCs w:val="20"/>
              </w:rPr>
              <w:t xml:space="preserve">, </w:t>
            </w:r>
            <w:r>
              <w:rPr>
                <w:rStyle w:val="span"/>
                <w:rFonts w:ascii="Fira Sans Medium" w:eastAsia="Fira Sans Medium" w:hAnsi="Fira Sans Medium" w:cs="Fira Sans Medium"/>
                <w:color w:val="000000"/>
                <w:sz w:val="20"/>
                <w:szCs w:val="20"/>
              </w:rPr>
              <w:t>01/2018 - 06/2019</w:t>
            </w:r>
            <w:r>
              <w:rPr>
                <w:rStyle w:val="documentjobdates"/>
                <w:color w:val="000000"/>
                <w:sz w:val="20"/>
                <w:szCs w:val="20"/>
              </w:rPr>
              <w:t xml:space="preserve"> </w:t>
            </w:r>
          </w:p>
          <w:p w14:paraId="2C04E6B8" w14:textId="77777777" w:rsidR="00277386" w:rsidRDefault="008F002F">
            <w:pPr>
              <w:pStyle w:val="divdocumentulli"/>
              <w:numPr>
                <w:ilvl w:val="0"/>
                <w:numId w:val="2"/>
              </w:numPr>
              <w:spacing w:before="60" w:line="260" w:lineRule="atLeast"/>
              <w:ind w:left="220" w:hanging="192"/>
              <w:rPr>
                <w:rStyle w:val="span"/>
                <w:rFonts w:ascii="Fira Sans Light" w:eastAsia="Fira Sans Light" w:hAnsi="Fira Sans Light" w:cs="Fira Sans Light"/>
                <w:color w:val="000000"/>
                <w:sz w:val="20"/>
                <w:szCs w:val="20"/>
              </w:rPr>
            </w:pPr>
            <w:r>
              <w:rPr>
                <w:rStyle w:val="span"/>
                <w:rFonts w:ascii="Fira Sans Light" w:eastAsia="Fira Sans Light" w:hAnsi="Fira Sans Light" w:cs="Fira Sans Light"/>
                <w:color w:val="000000"/>
                <w:sz w:val="20"/>
                <w:szCs w:val="20"/>
              </w:rPr>
              <w:t>Served as a friendly, hardworking, and punctual employee.</w:t>
            </w:r>
          </w:p>
          <w:p w14:paraId="5313E600" w14:textId="77777777" w:rsidR="00277386" w:rsidRDefault="008F002F">
            <w:pPr>
              <w:pStyle w:val="divdocumentulli"/>
              <w:numPr>
                <w:ilvl w:val="0"/>
                <w:numId w:val="2"/>
              </w:numPr>
              <w:spacing w:line="260" w:lineRule="atLeast"/>
              <w:ind w:left="220" w:hanging="192"/>
              <w:rPr>
                <w:rStyle w:val="span"/>
                <w:rFonts w:ascii="Fira Sans Light" w:eastAsia="Fira Sans Light" w:hAnsi="Fira Sans Light" w:cs="Fira Sans Light"/>
                <w:color w:val="000000"/>
                <w:sz w:val="20"/>
                <w:szCs w:val="20"/>
              </w:rPr>
            </w:pPr>
            <w:r>
              <w:rPr>
                <w:rStyle w:val="span"/>
                <w:rFonts w:ascii="Fira Sans Light" w:eastAsia="Fira Sans Light" w:hAnsi="Fira Sans Light" w:cs="Fira Sans Light"/>
                <w:color w:val="000000"/>
                <w:sz w:val="20"/>
                <w:szCs w:val="20"/>
              </w:rPr>
              <w:t>Maintained a positive attitude despite any hurdles.</w:t>
            </w:r>
          </w:p>
          <w:p w14:paraId="3D6B80F1" w14:textId="77777777" w:rsidR="00277386" w:rsidRDefault="008F002F">
            <w:pPr>
              <w:pStyle w:val="divdocumentulli"/>
              <w:numPr>
                <w:ilvl w:val="0"/>
                <w:numId w:val="2"/>
              </w:numPr>
              <w:spacing w:line="260" w:lineRule="atLeast"/>
              <w:ind w:left="220" w:hanging="192"/>
              <w:rPr>
                <w:rStyle w:val="span"/>
                <w:rFonts w:ascii="Fira Sans Light" w:eastAsia="Fira Sans Light" w:hAnsi="Fira Sans Light" w:cs="Fira Sans Light"/>
                <w:color w:val="000000"/>
                <w:sz w:val="20"/>
                <w:szCs w:val="20"/>
              </w:rPr>
            </w:pPr>
            <w:r>
              <w:rPr>
                <w:rStyle w:val="span"/>
                <w:rFonts w:ascii="Fira Sans Light" w:eastAsia="Fira Sans Light" w:hAnsi="Fira Sans Light" w:cs="Fira Sans Light"/>
                <w:color w:val="000000"/>
                <w:sz w:val="20"/>
                <w:szCs w:val="20"/>
              </w:rPr>
              <w:t>Ensured the availability of adequate resources to achieve goals.</w:t>
            </w:r>
          </w:p>
          <w:p w14:paraId="603E6974" w14:textId="77777777" w:rsidR="00277386" w:rsidRDefault="008F002F">
            <w:pPr>
              <w:pStyle w:val="divdocumentulli"/>
              <w:numPr>
                <w:ilvl w:val="0"/>
                <w:numId w:val="2"/>
              </w:numPr>
              <w:spacing w:line="260" w:lineRule="atLeast"/>
              <w:ind w:left="220" w:hanging="192"/>
              <w:rPr>
                <w:rStyle w:val="span"/>
                <w:rFonts w:ascii="Fira Sans Light" w:eastAsia="Fira Sans Light" w:hAnsi="Fira Sans Light" w:cs="Fira Sans Light"/>
                <w:color w:val="000000"/>
                <w:sz w:val="20"/>
                <w:szCs w:val="20"/>
              </w:rPr>
            </w:pPr>
            <w:r>
              <w:rPr>
                <w:rStyle w:val="span"/>
                <w:rFonts w:ascii="Fira Sans Light" w:eastAsia="Fira Sans Light" w:hAnsi="Fira Sans Light" w:cs="Fira Sans Light"/>
                <w:color w:val="000000"/>
                <w:sz w:val="20"/>
                <w:szCs w:val="20"/>
              </w:rPr>
              <w:t xml:space="preserve">I am a dedicated worker who always </w:t>
            </w:r>
            <w:r w:rsidR="00301524">
              <w:rPr>
                <w:rStyle w:val="span"/>
                <w:rFonts w:ascii="Fira Sans Light" w:eastAsia="Fira Sans Light" w:hAnsi="Fira Sans Light" w:cs="Fira Sans Light"/>
                <w:color w:val="000000"/>
                <w:sz w:val="20"/>
                <w:szCs w:val="20"/>
              </w:rPr>
              <w:t>t</w:t>
            </w:r>
            <w:r w:rsidR="00301524">
              <w:rPr>
                <w:rStyle w:val="span"/>
                <w:rFonts w:eastAsia="Fira Sans Light" w:cs="Fira Sans Light"/>
                <w:color w:val="000000"/>
              </w:rPr>
              <w:t>ries</w:t>
            </w:r>
            <w:r>
              <w:rPr>
                <w:rStyle w:val="span"/>
                <w:rFonts w:ascii="Fira Sans Light" w:eastAsia="Fira Sans Light" w:hAnsi="Fira Sans Light" w:cs="Fira Sans Light"/>
                <w:color w:val="000000"/>
                <w:sz w:val="20"/>
                <w:szCs w:val="20"/>
              </w:rPr>
              <w:t xml:space="preserve"> his best to solve issues, to find an alternative way to come through a problem, and </w:t>
            </w:r>
            <w:proofErr w:type="gramStart"/>
            <w:r>
              <w:rPr>
                <w:rStyle w:val="span"/>
                <w:rFonts w:ascii="Fira Sans Light" w:eastAsia="Fira Sans Light" w:hAnsi="Fira Sans Light" w:cs="Fira Sans Light"/>
                <w:color w:val="000000"/>
                <w:sz w:val="20"/>
                <w:szCs w:val="20"/>
              </w:rPr>
              <w:t>last but not least</w:t>
            </w:r>
            <w:proofErr w:type="gramEnd"/>
            <w:r>
              <w:rPr>
                <w:rStyle w:val="span"/>
                <w:rFonts w:ascii="Fira Sans Light" w:eastAsia="Fira Sans Light" w:hAnsi="Fira Sans Light" w:cs="Fira Sans Light"/>
                <w:color w:val="000000"/>
                <w:sz w:val="20"/>
                <w:szCs w:val="20"/>
              </w:rPr>
              <w:t>, I try to be as productive as I can to ensure the success of the team.</w:t>
            </w:r>
          </w:p>
          <w:p w14:paraId="5560610E" w14:textId="77777777" w:rsidR="00277386" w:rsidRDefault="008F002F">
            <w:pPr>
              <w:pStyle w:val="bottomlowborder"/>
              <w:spacing w:after="500"/>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6D782EB9" w14:textId="77777777" w:rsidR="00277386" w:rsidRDefault="008F002F">
            <w:pPr>
              <w:pStyle w:val="topborder"/>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36A56AD7" w14:textId="77777777" w:rsidR="00277386" w:rsidRDefault="008F002F">
            <w:pPr>
              <w:pStyle w:val="toppadding"/>
              <w:spacing w:line="260" w:lineRule="atLeast"/>
              <w:rPr>
                <w:rStyle w:val="documentleft-box"/>
                <w:rFonts w:ascii="Fira Sans Light" w:eastAsia="Fira Sans Light" w:hAnsi="Fira Sans Light" w:cs="Fira Sans Light"/>
                <w:color w:val="000000"/>
                <w:sz w:val="20"/>
                <w:szCs w:val="20"/>
              </w:rPr>
            </w:pPr>
            <w:r>
              <w:rPr>
                <w:rStyle w:val="documentleft-box"/>
                <w:rFonts w:ascii="Fira Sans Light" w:eastAsia="Fira Sans Light" w:hAnsi="Fira Sans Light" w:cs="Fira Sans Light"/>
                <w:color w:val="000000"/>
                <w:sz w:val="20"/>
                <w:szCs w:val="20"/>
              </w:rPr>
              <w:t> </w:t>
            </w:r>
          </w:p>
          <w:p w14:paraId="030088DC" w14:textId="77777777" w:rsidR="00277386" w:rsidRDefault="008F002F">
            <w:pPr>
              <w:pStyle w:val="documentheading"/>
              <w:spacing w:line="260" w:lineRule="atLeast"/>
              <w:rPr>
                <w:rStyle w:val="documentleft-box"/>
                <w:color w:val="000000"/>
              </w:rPr>
            </w:pPr>
            <w:r>
              <w:rPr>
                <w:rStyle w:val="documentsectiontitle"/>
                <w:color w:val="000000"/>
              </w:rPr>
              <w:t xml:space="preserve">Education and Training </w:t>
            </w:r>
            <w:r w:rsidR="00301524">
              <w:rPr>
                <w:noProof/>
              </w:rPr>
              <mc:AlternateContent>
                <mc:Choice Requires="wps">
                  <w:drawing>
                    <wp:inline distT="0" distB="0" distL="0" distR="0" wp14:anchorId="63E43B9D" wp14:editId="45CFEFB8">
                      <wp:extent cx="1905000" cy="133350"/>
                      <wp:effectExtent l="0" t="0" r="0" b="0"/>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0" cy="133350"/>
                              </a:xfrm>
                              <a:prstGeom prst="rect">
                                <a:avLst/>
                              </a:prstGeom>
                              <a:solidFill>
                                <a:srgbClr val="DBE8EC"/>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A54DB" id="Rectangle 6" o:spid="_x0000_s1026" style="width:150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" fillcolor="#dbe8ec" stroked="f">
                      <w10:anchorlock/>
                    </v:rect>
                  </w:pict>
                </mc:Fallback>
              </mc:AlternateContent>
            </w:r>
          </w:p>
          <w:p w14:paraId="468F0FBA" w14:textId="77777777" w:rsidR="00277386" w:rsidRDefault="008F002F">
            <w:pPr>
              <w:pStyle w:val="documenteducationparagraphspacing"/>
              <w:spacing w:line="100" w:lineRule="exact"/>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795B2810" w14:textId="77777777" w:rsidR="00277386" w:rsidRDefault="008F002F">
            <w:pPr>
              <w:pStyle w:val="documentpaddedline"/>
              <w:spacing w:line="260" w:lineRule="atLeast"/>
              <w:rPr>
                <w:rStyle w:val="documentleft-box"/>
                <w:rFonts w:ascii="Fira Sans Light" w:eastAsia="Fira Sans Light" w:hAnsi="Fira Sans Light" w:cs="Fira Sans Light"/>
                <w:color w:val="000000"/>
                <w:sz w:val="20"/>
                <w:szCs w:val="20"/>
              </w:rPr>
            </w:pPr>
            <w:r>
              <w:rPr>
                <w:rStyle w:val="documentprogramline"/>
                <w:color w:val="000000"/>
                <w:sz w:val="20"/>
                <w:szCs w:val="20"/>
              </w:rPr>
              <w:t>Basic Knowledge (middle School)</w:t>
            </w:r>
            <w:r>
              <w:rPr>
                <w:rStyle w:val="span"/>
                <w:rFonts w:ascii="Fira Sans Light" w:eastAsia="Fira Sans Light" w:hAnsi="Fira Sans Light" w:cs="Fira Sans Light"/>
                <w:color w:val="000000"/>
                <w:sz w:val="20"/>
                <w:szCs w:val="20"/>
              </w:rPr>
              <w:t xml:space="preserve">, </w:t>
            </w:r>
            <w:r>
              <w:rPr>
                <w:rStyle w:val="span"/>
                <w:rFonts w:ascii="Fira Sans Medium" w:eastAsia="Fira Sans Medium" w:hAnsi="Fira Sans Medium" w:cs="Fira Sans Medium"/>
                <w:color w:val="000000"/>
                <w:sz w:val="20"/>
                <w:szCs w:val="20"/>
              </w:rPr>
              <w:t>06/2011</w:t>
            </w:r>
          </w:p>
          <w:p w14:paraId="755BD231" w14:textId="56287CB6" w:rsidR="00277386" w:rsidRPr="00F71CC9" w:rsidRDefault="008F002F" w:rsidP="00F71CC9">
            <w:pPr>
              <w:pStyle w:val="documentpaddedline"/>
              <w:spacing w:line="260" w:lineRule="atLeast"/>
              <w:rPr>
                <w:rStyle w:val="documentleft-box"/>
                <w:rFonts w:ascii="Fira Sans Light" w:eastAsia="Fira Sans Light" w:hAnsi="Fira Sans Light" w:cs="Fira Sans Light"/>
                <w:color w:val="000000"/>
                <w:sz w:val="20"/>
                <w:szCs w:val="20"/>
              </w:rPr>
            </w:pPr>
            <w:r>
              <w:rPr>
                <w:rStyle w:val="documentcompanyname"/>
                <w:color w:val="000000"/>
                <w:sz w:val="20"/>
                <w:szCs w:val="20"/>
              </w:rPr>
              <w:t>CS Imara</w:t>
            </w:r>
            <w:r>
              <w:rPr>
                <w:rStyle w:val="span"/>
                <w:rFonts w:ascii="Fira Sans Light" w:eastAsia="Fira Sans Light" w:hAnsi="Fira Sans Light" w:cs="Fira Sans Light"/>
                <w:color w:val="000000"/>
                <w:sz w:val="20"/>
                <w:szCs w:val="20"/>
              </w:rPr>
              <w:t xml:space="preserve"> - </w:t>
            </w:r>
            <w:r>
              <w:rPr>
                <w:rStyle w:val="documenteducationjobcity"/>
                <w:color w:val="000000"/>
                <w:sz w:val="20"/>
                <w:szCs w:val="20"/>
              </w:rPr>
              <w:t>Lubumbashi</w:t>
            </w:r>
            <w:r>
              <w:rPr>
                <w:rStyle w:val="documentleft-box"/>
                <w:rFonts w:ascii="Fira Sans Light" w:eastAsia="Fira Sans Light" w:hAnsi="Fira Sans Light" w:cs="Fira Sans Light"/>
                <w:color w:val="000000"/>
              </w:rPr>
              <w:t> </w:t>
            </w:r>
          </w:p>
          <w:p w14:paraId="5E9B9C28" w14:textId="77777777" w:rsidR="00277386" w:rsidRDefault="008F002F">
            <w:pPr>
              <w:pStyle w:val="documentpaddedline"/>
              <w:spacing w:line="260" w:lineRule="atLeast"/>
              <w:rPr>
                <w:rStyle w:val="documentleft-box"/>
                <w:rFonts w:ascii="Fira Sans Light" w:eastAsia="Fira Sans Light" w:hAnsi="Fira Sans Light" w:cs="Fira Sans Light"/>
                <w:color w:val="000000"/>
                <w:sz w:val="20"/>
                <w:szCs w:val="20"/>
              </w:rPr>
            </w:pPr>
            <w:r>
              <w:rPr>
                <w:rStyle w:val="documentdegree"/>
                <w:color w:val="000000"/>
                <w:sz w:val="20"/>
                <w:szCs w:val="20"/>
              </w:rPr>
              <w:t>High School Diploma</w:t>
            </w:r>
            <w:r>
              <w:rPr>
                <w:rStyle w:val="span"/>
                <w:rFonts w:ascii="Fira Sans Light" w:eastAsia="Fira Sans Light" w:hAnsi="Fira Sans Light" w:cs="Fira Sans Light"/>
                <w:color w:val="000000"/>
                <w:sz w:val="20"/>
                <w:szCs w:val="20"/>
              </w:rPr>
              <w:t xml:space="preserve">, </w:t>
            </w:r>
            <w:r>
              <w:rPr>
                <w:rStyle w:val="span"/>
                <w:rFonts w:ascii="Fira Sans Medium" w:eastAsia="Fira Sans Medium" w:hAnsi="Fira Sans Medium" w:cs="Fira Sans Medium"/>
                <w:color w:val="000000"/>
                <w:sz w:val="20"/>
                <w:szCs w:val="20"/>
              </w:rPr>
              <w:t>06/2019</w:t>
            </w:r>
          </w:p>
          <w:p w14:paraId="12C29C33" w14:textId="77777777" w:rsidR="00277386" w:rsidRDefault="008F002F">
            <w:pPr>
              <w:pStyle w:val="documentpaddedline"/>
              <w:spacing w:line="260" w:lineRule="atLeast"/>
              <w:rPr>
                <w:rStyle w:val="documentleft-box"/>
                <w:rFonts w:ascii="Fira Sans Light" w:eastAsia="Fira Sans Light" w:hAnsi="Fira Sans Light" w:cs="Fira Sans Light"/>
                <w:color w:val="000000"/>
                <w:sz w:val="20"/>
                <w:szCs w:val="20"/>
              </w:rPr>
            </w:pPr>
            <w:r>
              <w:rPr>
                <w:rStyle w:val="documentcompanyname"/>
                <w:color w:val="000000"/>
                <w:sz w:val="20"/>
                <w:szCs w:val="20"/>
              </w:rPr>
              <w:t>C.S Bellevue</w:t>
            </w:r>
            <w:r>
              <w:rPr>
                <w:rStyle w:val="span"/>
                <w:rFonts w:ascii="Fira Sans Light" w:eastAsia="Fira Sans Light" w:hAnsi="Fira Sans Light" w:cs="Fira Sans Light"/>
                <w:color w:val="000000"/>
                <w:sz w:val="20"/>
                <w:szCs w:val="20"/>
              </w:rPr>
              <w:t xml:space="preserve"> - </w:t>
            </w:r>
            <w:r>
              <w:rPr>
                <w:rStyle w:val="documenteducationjobcity"/>
                <w:color w:val="000000"/>
                <w:sz w:val="20"/>
                <w:szCs w:val="20"/>
              </w:rPr>
              <w:t>Lubumbashi</w:t>
            </w:r>
          </w:p>
          <w:p w14:paraId="4EEF190F" w14:textId="77777777" w:rsidR="00277386" w:rsidRDefault="008F002F">
            <w:pPr>
              <w:pStyle w:val="p"/>
              <w:spacing w:line="260" w:lineRule="atLeast"/>
              <w:rPr>
                <w:rStyle w:val="span"/>
                <w:rFonts w:ascii="Fira Sans Light" w:eastAsia="Fira Sans Light" w:hAnsi="Fira Sans Light" w:cs="Fira Sans Light"/>
                <w:color w:val="000000"/>
                <w:sz w:val="20"/>
                <w:szCs w:val="20"/>
              </w:rPr>
            </w:pPr>
            <w:r>
              <w:rPr>
                <w:rStyle w:val="span"/>
                <w:rFonts w:ascii="Fira Sans Light" w:eastAsia="Fira Sans Light" w:hAnsi="Fira Sans Light" w:cs="Fira Sans Light"/>
                <w:color w:val="000000"/>
                <w:sz w:val="20"/>
                <w:szCs w:val="20"/>
              </w:rPr>
              <w:lastRenderedPageBreak/>
              <w:t xml:space="preserve">It was very tough I </w:t>
            </w:r>
            <w:proofErr w:type="gramStart"/>
            <w:r>
              <w:rPr>
                <w:rStyle w:val="span"/>
                <w:rFonts w:ascii="Fira Sans Light" w:eastAsia="Fira Sans Light" w:hAnsi="Fira Sans Light" w:cs="Fira Sans Light"/>
                <w:color w:val="000000"/>
                <w:sz w:val="20"/>
                <w:szCs w:val="20"/>
              </w:rPr>
              <w:t>have to</w:t>
            </w:r>
            <w:proofErr w:type="gramEnd"/>
            <w:r>
              <w:rPr>
                <w:rStyle w:val="span"/>
                <w:rFonts w:ascii="Fira Sans Light" w:eastAsia="Fira Sans Light" w:hAnsi="Fira Sans Light" w:cs="Fira Sans Light"/>
                <w:color w:val="000000"/>
                <w:sz w:val="20"/>
                <w:szCs w:val="20"/>
              </w:rPr>
              <w:t xml:space="preserve"> work twice to be among the elite of my promotion because when I enrolled in that field of science of Math and physic, I was not that good in either math or physic; I used to struggle a lot; however, by the end of my second year I was getting good; therefore, I was able to obtain my degree.</w:t>
            </w:r>
          </w:p>
          <w:p w14:paraId="45A127B2" w14:textId="77777777" w:rsidR="00277386" w:rsidRPr="00F71CC9" w:rsidRDefault="008F002F">
            <w:pPr>
              <w:pStyle w:val="documenteducationparagraphspacing"/>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527CA9EF" w14:textId="232F230E" w:rsidR="00277386" w:rsidRPr="00F71CC9" w:rsidRDefault="00F71CC9">
            <w:pPr>
              <w:pStyle w:val="documentpaddedline"/>
              <w:spacing w:line="260" w:lineRule="atLeast"/>
              <w:rPr>
                <w:rStyle w:val="documentleft-box"/>
                <w:rFonts w:ascii="Fira Sans Light" w:eastAsia="Fira Sans Light" w:hAnsi="Fira Sans Light" w:cs="Fira Sans Light"/>
                <w:color w:val="000000"/>
                <w:sz w:val="20"/>
                <w:szCs w:val="20"/>
              </w:rPr>
            </w:pPr>
            <w:r w:rsidRPr="00F71CC9">
              <w:rPr>
                <w:rStyle w:val="documentprogramline"/>
                <w:sz w:val="20"/>
                <w:szCs w:val="20"/>
              </w:rPr>
              <w:t>Software Development</w:t>
            </w:r>
          </w:p>
          <w:p w14:paraId="1390209A" w14:textId="77777777" w:rsidR="00277386" w:rsidRDefault="008F002F">
            <w:pPr>
              <w:pStyle w:val="documentpaddedline"/>
              <w:spacing w:line="260" w:lineRule="atLeast"/>
              <w:rPr>
                <w:rStyle w:val="documentleft-box"/>
                <w:rFonts w:ascii="Fira Sans Light" w:eastAsia="Fira Sans Light" w:hAnsi="Fira Sans Light" w:cs="Fira Sans Light"/>
                <w:color w:val="000000"/>
                <w:sz w:val="20"/>
                <w:szCs w:val="20"/>
              </w:rPr>
            </w:pPr>
            <w:r>
              <w:rPr>
                <w:rStyle w:val="documentcompanyname"/>
                <w:color w:val="000000"/>
                <w:sz w:val="20"/>
                <w:szCs w:val="20"/>
              </w:rPr>
              <w:t xml:space="preserve">Bellevue College </w:t>
            </w:r>
            <w:r>
              <w:rPr>
                <w:rStyle w:val="span"/>
                <w:rFonts w:ascii="Fira Sans Light" w:eastAsia="Fira Sans Light" w:hAnsi="Fira Sans Light" w:cs="Fira Sans Light"/>
                <w:color w:val="000000"/>
                <w:sz w:val="20"/>
                <w:szCs w:val="20"/>
              </w:rPr>
              <w:t xml:space="preserve">- </w:t>
            </w:r>
            <w:r>
              <w:rPr>
                <w:rStyle w:val="documenteducationjobcity"/>
                <w:color w:val="000000"/>
                <w:sz w:val="20"/>
                <w:szCs w:val="20"/>
              </w:rPr>
              <w:t>Bellevue, WA</w:t>
            </w:r>
          </w:p>
          <w:p w14:paraId="1B3F6134" w14:textId="77777777" w:rsidR="00277386" w:rsidRDefault="008F002F">
            <w:pPr>
              <w:pStyle w:val="p"/>
              <w:spacing w:line="260" w:lineRule="atLeast"/>
              <w:rPr>
                <w:rStyle w:val="span"/>
                <w:rFonts w:ascii="Fira Sans Light" w:eastAsia="Fira Sans Light" w:hAnsi="Fira Sans Light" w:cs="Fira Sans Light"/>
                <w:color w:val="000000"/>
                <w:sz w:val="20"/>
                <w:szCs w:val="20"/>
              </w:rPr>
            </w:pPr>
            <w:r>
              <w:rPr>
                <w:rStyle w:val="span"/>
                <w:rFonts w:ascii="Fira Sans Light" w:eastAsia="Fira Sans Light" w:hAnsi="Fira Sans Light" w:cs="Fira Sans Light"/>
                <w:color w:val="000000"/>
                <w:sz w:val="20"/>
                <w:szCs w:val="20"/>
              </w:rPr>
              <w:t>I keep the same work ethic; hence, I can bring a brick to my knowledge building.</w:t>
            </w:r>
          </w:p>
          <w:p w14:paraId="6980D6A3" w14:textId="77777777" w:rsidR="00277386" w:rsidRDefault="008F002F">
            <w:pPr>
              <w:pStyle w:val="p"/>
              <w:spacing w:line="260" w:lineRule="atLeast"/>
              <w:rPr>
                <w:rStyle w:val="span"/>
                <w:rFonts w:ascii="Fira Sans Light" w:eastAsia="Fira Sans Light" w:hAnsi="Fira Sans Light" w:cs="Fira Sans Light"/>
                <w:color w:val="000000"/>
                <w:sz w:val="20"/>
                <w:szCs w:val="20"/>
              </w:rPr>
            </w:pPr>
            <w:r>
              <w:rPr>
                <w:rStyle w:val="span"/>
                <w:rFonts w:ascii="Fira Sans Light" w:eastAsia="Fira Sans Light" w:hAnsi="Fira Sans Light" w:cs="Fira Sans Light"/>
                <w:color w:val="000000"/>
                <w:sz w:val="20"/>
                <w:szCs w:val="20"/>
              </w:rPr>
              <w:t>I will not say that it is easy to follow everything at school because of the culture</w:t>
            </w:r>
          </w:p>
          <w:p w14:paraId="0EB727C0" w14:textId="77777777" w:rsidR="00277386" w:rsidRDefault="008F002F">
            <w:pPr>
              <w:pStyle w:val="p"/>
              <w:spacing w:line="260" w:lineRule="atLeast"/>
              <w:rPr>
                <w:rStyle w:val="span"/>
                <w:rFonts w:ascii="Fira Sans Light" w:eastAsia="Fira Sans Light" w:hAnsi="Fira Sans Light" w:cs="Fira Sans Light"/>
                <w:color w:val="000000"/>
                <w:sz w:val="20"/>
                <w:szCs w:val="20"/>
              </w:rPr>
            </w:pPr>
            <w:proofErr w:type="gramStart"/>
            <w:r>
              <w:rPr>
                <w:rStyle w:val="span"/>
                <w:rFonts w:ascii="Fira Sans Light" w:eastAsia="Fira Sans Light" w:hAnsi="Fira Sans Light" w:cs="Fira Sans Light"/>
                <w:color w:val="000000"/>
                <w:sz w:val="20"/>
                <w:szCs w:val="20"/>
              </w:rPr>
              <w:t>difference;</w:t>
            </w:r>
            <w:proofErr w:type="gramEnd"/>
            <w:r>
              <w:rPr>
                <w:rStyle w:val="span"/>
                <w:rFonts w:ascii="Fira Sans Light" w:eastAsia="Fira Sans Light" w:hAnsi="Fira Sans Light" w:cs="Fira Sans Light"/>
                <w:color w:val="000000"/>
                <w:sz w:val="20"/>
                <w:szCs w:val="20"/>
              </w:rPr>
              <w:t xml:space="preserve"> however, I am learning and adapting myself to this environment and I</w:t>
            </w:r>
          </w:p>
          <w:p w14:paraId="237C9FE2" w14:textId="77777777" w:rsidR="00277386" w:rsidRDefault="008F002F">
            <w:pPr>
              <w:pStyle w:val="p"/>
              <w:spacing w:line="260" w:lineRule="atLeast"/>
              <w:rPr>
                <w:rStyle w:val="span"/>
                <w:rFonts w:ascii="Fira Sans Light" w:eastAsia="Fira Sans Light" w:hAnsi="Fira Sans Light" w:cs="Fira Sans Light"/>
                <w:color w:val="000000"/>
                <w:sz w:val="20"/>
                <w:szCs w:val="20"/>
              </w:rPr>
            </w:pPr>
            <w:r>
              <w:rPr>
                <w:rStyle w:val="span"/>
                <w:rFonts w:ascii="Fira Sans Light" w:eastAsia="Fira Sans Light" w:hAnsi="Fira Sans Light" w:cs="Fira Sans Light"/>
                <w:color w:val="000000"/>
                <w:sz w:val="20"/>
                <w:szCs w:val="20"/>
              </w:rPr>
              <w:t>am getting better with people; now I can socialize easily.</w:t>
            </w:r>
          </w:p>
          <w:p w14:paraId="7F0E5E3D" w14:textId="77777777" w:rsidR="00277386" w:rsidRDefault="008F002F">
            <w:pPr>
              <w:pStyle w:val="bottomlowborder"/>
              <w:spacing w:after="500"/>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654252C1" w14:textId="77777777" w:rsidR="00277386" w:rsidRDefault="008F002F">
            <w:pPr>
              <w:pStyle w:val="topborder"/>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3C6D950C" w14:textId="77777777" w:rsidR="00277386" w:rsidRDefault="008F002F">
            <w:pPr>
              <w:pStyle w:val="toppadding"/>
              <w:spacing w:line="260" w:lineRule="atLeast"/>
              <w:rPr>
                <w:rStyle w:val="documentleft-box"/>
                <w:rFonts w:ascii="Fira Sans Light" w:eastAsia="Fira Sans Light" w:hAnsi="Fira Sans Light" w:cs="Fira Sans Light"/>
                <w:color w:val="000000"/>
                <w:sz w:val="20"/>
                <w:szCs w:val="20"/>
              </w:rPr>
            </w:pPr>
            <w:r>
              <w:rPr>
                <w:rStyle w:val="documentleft-box"/>
                <w:rFonts w:ascii="Fira Sans Light" w:eastAsia="Fira Sans Light" w:hAnsi="Fira Sans Light" w:cs="Fira Sans Light"/>
                <w:color w:val="000000"/>
                <w:sz w:val="20"/>
                <w:szCs w:val="20"/>
              </w:rPr>
              <w:t> </w:t>
            </w:r>
          </w:p>
          <w:p w14:paraId="52FBCC84" w14:textId="77777777" w:rsidR="00277386" w:rsidRDefault="008F002F">
            <w:pPr>
              <w:pStyle w:val="documentheading"/>
              <w:spacing w:line="260" w:lineRule="atLeast"/>
              <w:rPr>
                <w:rStyle w:val="documentleft-box"/>
                <w:color w:val="000000"/>
              </w:rPr>
            </w:pPr>
            <w:r>
              <w:rPr>
                <w:rStyle w:val="documentsectiontitle"/>
                <w:color w:val="000000"/>
              </w:rPr>
              <w:t xml:space="preserve">Extracurricular activities </w:t>
            </w:r>
            <w:r w:rsidR="00301524">
              <w:rPr>
                <w:noProof/>
              </w:rPr>
              <mc:AlternateContent>
                <mc:Choice Requires="wps">
                  <w:drawing>
                    <wp:inline distT="0" distB="0" distL="0" distR="0" wp14:anchorId="552C3F15" wp14:editId="1D7CEF48">
                      <wp:extent cx="1591945" cy="133350"/>
                      <wp:effectExtent l="0" t="0" r="0" b="0"/>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1945" cy="133350"/>
                              </a:xfrm>
                              <a:prstGeom prst="rect">
                                <a:avLst/>
                              </a:prstGeom>
                              <a:solidFill>
                                <a:srgbClr val="DBE8EC"/>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257D4" id="Rectangle 5" o:spid="_x0000_s1026" style="width:125.3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" fillcolor="#dbe8ec" stroked="f">
                      <w10:anchorlock/>
                    </v:rect>
                  </w:pict>
                </mc:Fallback>
              </mc:AlternateContent>
            </w:r>
          </w:p>
          <w:p w14:paraId="20E1D805" w14:textId="77777777" w:rsidR="00277386" w:rsidRDefault="008F002F">
            <w:pPr>
              <w:pStyle w:val="p"/>
              <w:pBdr>
                <w:top w:val="none" w:sz="0" w:space="10" w:color="auto"/>
              </w:pBdr>
              <w:spacing w:line="260" w:lineRule="atLeast"/>
              <w:rPr>
                <w:rStyle w:val="documentleft-box"/>
                <w:rFonts w:ascii="Fira Sans Light" w:eastAsia="Fira Sans Light" w:hAnsi="Fira Sans Light" w:cs="Fira Sans Light"/>
                <w:color w:val="000000"/>
                <w:sz w:val="20"/>
                <w:szCs w:val="20"/>
              </w:rPr>
            </w:pPr>
            <w:r>
              <w:rPr>
                <w:rStyle w:val="Strong1"/>
                <w:rFonts w:ascii="Fira Sans Light" w:eastAsia="Fira Sans Light" w:hAnsi="Fira Sans Light" w:cs="Fira Sans Light"/>
                <w:b/>
                <w:bCs/>
                <w:color w:val="000000"/>
                <w:sz w:val="20"/>
                <w:szCs w:val="20"/>
              </w:rPr>
              <w:t>Volunteer, Bellevue College, Bellevue APRIL 2020 - - APRIL 2020</w:t>
            </w:r>
          </w:p>
          <w:p w14:paraId="1328F928" w14:textId="77777777" w:rsidR="00277386" w:rsidRDefault="008F002F">
            <w:pPr>
              <w:pStyle w:val="p"/>
              <w:spacing w:line="260" w:lineRule="atLeast"/>
              <w:rPr>
                <w:rStyle w:val="documentleft-box"/>
                <w:rFonts w:ascii="Fira Sans Light" w:eastAsia="Fira Sans Light" w:hAnsi="Fira Sans Light" w:cs="Fira Sans Light"/>
                <w:color w:val="000000"/>
                <w:sz w:val="20"/>
                <w:szCs w:val="20"/>
              </w:rPr>
            </w:pPr>
            <w:r>
              <w:rPr>
                <w:rStyle w:val="documentleft-box"/>
                <w:rFonts w:ascii="Fira Sans Light" w:eastAsia="Fira Sans Light" w:hAnsi="Fira Sans Light" w:cs="Fira Sans Light"/>
                <w:color w:val="000000"/>
                <w:sz w:val="20"/>
                <w:szCs w:val="20"/>
              </w:rPr>
              <w:t>I volunteered at Bellevue college for the orientation day, to be a guide to conduct new students. My job was to show them around; for example, where buildings are located, where they can find the bookstore.</w:t>
            </w:r>
          </w:p>
          <w:p w14:paraId="25EB35FF" w14:textId="77777777" w:rsidR="00277386" w:rsidRDefault="008F002F">
            <w:pPr>
              <w:pStyle w:val="p"/>
              <w:spacing w:line="260" w:lineRule="atLeast"/>
              <w:rPr>
                <w:rStyle w:val="documentleft-box"/>
                <w:rFonts w:ascii="Fira Sans Light" w:eastAsia="Fira Sans Light" w:hAnsi="Fira Sans Light" w:cs="Fira Sans Light"/>
                <w:color w:val="000000"/>
                <w:sz w:val="20"/>
                <w:szCs w:val="20"/>
              </w:rPr>
            </w:pPr>
            <w:r>
              <w:rPr>
                <w:rStyle w:val="Strong1"/>
                <w:rFonts w:ascii="Fira Sans Light" w:eastAsia="Fira Sans Light" w:hAnsi="Fira Sans Light" w:cs="Fira Sans Light"/>
                <w:b/>
                <w:bCs/>
                <w:color w:val="000000"/>
                <w:sz w:val="20"/>
                <w:szCs w:val="20"/>
              </w:rPr>
              <w:t>Short Term Program, Bellevue College, Bellevue AUGUST 2018 - AUGUST 2018</w:t>
            </w:r>
          </w:p>
          <w:p w14:paraId="4B832F88" w14:textId="62609A57" w:rsidR="00277386" w:rsidRDefault="008F002F">
            <w:pPr>
              <w:pStyle w:val="p"/>
              <w:spacing w:line="260" w:lineRule="atLeast"/>
              <w:rPr>
                <w:rStyle w:val="documentleft-box"/>
                <w:rFonts w:ascii="Fira Sans Light" w:eastAsia="Fira Sans Light" w:hAnsi="Fira Sans Light" w:cs="Fira Sans Light"/>
                <w:color w:val="000000"/>
                <w:sz w:val="20"/>
                <w:szCs w:val="20"/>
              </w:rPr>
            </w:pPr>
            <w:r>
              <w:rPr>
                <w:rStyle w:val="documentleft-box"/>
                <w:rFonts w:ascii="Fira Sans Light" w:eastAsia="Fira Sans Light" w:hAnsi="Fira Sans Light" w:cs="Fira Sans Light"/>
                <w:color w:val="000000"/>
                <w:sz w:val="20"/>
                <w:szCs w:val="20"/>
              </w:rPr>
              <w:t>I have a certificate of completion for a summer program at Bellevue College in summer 2018, which was about Leadership and Sustainability.</w:t>
            </w:r>
          </w:p>
          <w:p w14:paraId="2F0DD5AC" w14:textId="7AF20699" w:rsidR="00F71CC9" w:rsidRPr="00F71CC9" w:rsidRDefault="00F71CC9">
            <w:pPr>
              <w:pStyle w:val="p"/>
              <w:spacing w:line="260" w:lineRule="atLeast"/>
              <w:rPr>
                <w:rStyle w:val="documentleft-box"/>
                <w:rFonts w:ascii="Fira Sans Light" w:eastAsia="Fira Sans Light" w:hAnsi="Fira Sans Light" w:cs="Fira Sans Light"/>
                <w:b/>
                <w:bCs/>
                <w:color w:val="000000"/>
                <w:sz w:val="20"/>
                <w:szCs w:val="20"/>
              </w:rPr>
            </w:pPr>
            <w:r w:rsidRPr="00F71CC9">
              <w:rPr>
                <w:rStyle w:val="documentleft-box"/>
                <w:rFonts w:ascii="Fira Sans Light" w:eastAsia="Fira Sans Light" w:hAnsi="Fira Sans Light" w:cs="Fira Sans Light"/>
                <w:b/>
                <w:bCs/>
                <w:color w:val="000000"/>
                <w:sz w:val="20"/>
                <w:szCs w:val="20"/>
              </w:rPr>
              <w:t>VR Club Member</w:t>
            </w:r>
          </w:p>
          <w:p w14:paraId="31F41AE3" w14:textId="07AE5255" w:rsidR="00F71CC9" w:rsidRDefault="00F71CC9">
            <w:pPr>
              <w:pStyle w:val="p"/>
              <w:spacing w:line="260" w:lineRule="atLeast"/>
              <w:rPr>
                <w:rFonts w:ascii="Fira Sans Light" w:eastAsia="Fira Sans Light" w:hAnsi="Fira Sans Light" w:cs="Fira Sans Light"/>
                <w:color w:val="000000"/>
                <w:sz w:val="20"/>
                <w:szCs w:val="20"/>
              </w:rPr>
            </w:pPr>
            <w:r w:rsidRPr="00F71CC9">
              <w:rPr>
                <w:rFonts w:ascii="Fira Sans Light" w:eastAsia="Fira Sans Light" w:hAnsi="Fira Sans Light" w:cs="Fira Sans Light"/>
                <w:color w:val="000000"/>
                <w:sz w:val="20"/>
                <w:szCs w:val="20"/>
              </w:rPr>
              <w:t>The Virtual Reality (VR) Club meets weekly and is a place where students can try out VR programs and games, practice their coding skills by creating VR applications, and chat!</w:t>
            </w:r>
          </w:p>
          <w:p w14:paraId="3BB9BBCC" w14:textId="065FB8ED" w:rsidR="00F71CC9" w:rsidRPr="00F71CC9" w:rsidRDefault="00F71CC9" w:rsidP="00F71CC9">
            <w:pPr>
              <w:pStyle w:val="p"/>
              <w:spacing w:line="260" w:lineRule="atLeast"/>
              <w:rPr>
                <w:rFonts w:ascii="Fira Sans Light" w:eastAsia="Fira Sans Light" w:hAnsi="Fira Sans Light" w:cs="Fira Sans Light"/>
                <w:b/>
                <w:bCs/>
                <w:color w:val="000000"/>
                <w:sz w:val="20"/>
                <w:szCs w:val="20"/>
              </w:rPr>
            </w:pPr>
            <w:r w:rsidRPr="00F71CC9">
              <w:rPr>
                <w:rFonts w:ascii="Fira Sans Light" w:eastAsia="Fira Sans Light" w:hAnsi="Fira Sans Light" w:cs="Fira Sans Light"/>
                <w:b/>
                <w:bCs/>
                <w:color w:val="000000"/>
                <w:sz w:val="20"/>
                <w:szCs w:val="20"/>
              </w:rPr>
              <w:t>Black Student Union</w:t>
            </w:r>
            <w:r>
              <w:rPr>
                <w:rFonts w:ascii="Fira Sans Light" w:eastAsia="Fira Sans Light" w:hAnsi="Fira Sans Light" w:cs="Fira Sans Light"/>
                <w:b/>
                <w:bCs/>
                <w:color w:val="000000"/>
                <w:sz w:val="20"/>
                <w:szCs w:val="20"/>
              </w:rPr>
              <w:t xml:space="preserve"> member</w:t>
            </w:r>
          </w:p>
          <w:p w14:paraId="45992F7D" w14:textId="04FE0F2A" w:rsidR="00F71CC9" w:rsidRDefault="00F71CC9">
            <w:pPr>
              <w:pStyle w:val="p"/>
              <w:spacing w:line="260" w:lineRule="atLeast"/>
              <w:rPr>
                <w:rStyle w:val="documentleft-box"/>
                <w:rFonts w:ascii="Fira Sans Light" w:eastAsia="Fira Sans Light" w:hAnsi="Fira Sans Light" w:cs="Fira Sans Light"/>
                <w:color w:val="000000"/>
                <w:sz w:val="20"/>
                <w:szCs w:val="20"/>
              </w:rPr>
            </w:pPr>
            <w:r w:rsidRPr="00F71CC9">
              <w:rPr>
                <w:rFonts w:ascii="Fira Sans Light" w:eastAsia="Fira Sans Light" w:hAnsi="Fira Sans Light" w:cs="Fira Sans Light"/>
                <w:color w:val="000000"/>
                <w:sz w:val="20"/>
                <w:szCs w:val="20"/>
              </w:rPr>
              <w:t>Black Student Union (BSU) is an educational, cultural, political, social, and student community platform.   The mission of the BSU is to enhance the experience and address the needs of Black students, give them voice and power in the community, and create a safe space to promote friendship and solidarity among Black students.</w:t>
            </w:r>
          </w:p>
          <w:p w14:paraId="02C36195" w14:textId="77777777" w:rsidR="00277386" w:rsidRDefault="008F002F">
            <w:pPr>
              <w:pStyle w:val="bottomlowborder"/>
              <w:spacing w:after="500"/>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1C833732" w14:textId="77777777" w:rsidR="00277386" w:rsidRDefault="008F002F">
            <w:pPr>
              <w:pStyle w:val="topborder"/>
              <w:rPr>
                <w:rStyle w:val="documentleft-box"/>
                <w:rFonts w:ascii="Fira Sans Light" w:eastAsia="Fira Sans Light" w:hAnsi="Fira Sans Light" w:cs="Fira Sans Light"/>
                <w:color w:val="000000"/>
              </w:rPr>
            </w:pPr>
            <w:r>
              <w:rPr>
                <w:rStyle w:val="documentleft-box"/>
                <w:rFonts w:ascii="Fira Sans Light" w:eastAsia="Fira Sans Light" w:hAnsi="Fira Sans Light" w:cs="Fira Sans Light"/>
                <w:color w:val="000000"/>
              </w:rPr>
              <w:t> </w:t>
            </w:r>
          </w:p>
          <w:p w14:paraId="70E93721" w14:textId="77777777" w:rsidR="00277386" w:rsidRDefault="008F002F">
            <w:pPr>
              <w:pStyle w:val="toppadding"/>
              <w:spacing w:line="260" w:lineRule="atLeast"/>
              <w:rPr>
                <w:rStyle w:val="documentleft-box"/>
                <w:rFonts w:ascii="Fira Sans Light" w:eastAsia="Fira Sans Light" w:hAnsi="Fira Sans Light" w:cs="Fira Sans Light"/>
                <w:color w:val="000000"/>
                <w:sz w:val="20"/>
                <w:szCs w:val="20"/>
              </w:rPr>
            </w:pPr>
            <w:r>
              <w:rPr>
                <w:rStyle w:val="documentleft-box"/>
                <w:rFonts w:ascii="Fira Sans Light" w:eastAsia="Fira Sans Light" w:hAnsi="Fira Sans Light" w:cs="Fira Sans Light"/>
                <w:color w:val="000000"/>
                <w:sz w:val="20"/>
                <w:szCs w:val="20"/>
              </w:rPr>
              <w:t> </w:t>
            </w:r>
          </w:p>
          <w:p w14:paraId="3DF4E626" w14:textId="77777777" w:rsidR="00277386" w:rsidRDefault="008F002F">
            <w:pPr>
              <w:pStyle w:val="documentheading"/>
              <w:spacing w:after="100" w:line="260" w:lineRule="atLeast"/>
              <w:rPr>
                <w:rStyle w:val="documentleft-box"/>
                <w:color w:val="000000"/>
              </w:rPr>
            </w:pPr>
            <w:r>
              <w:rPr>
                <w:rStyle w:val="documentsectiontitle"/>
                <w:color w:val="000000"/>
              </w:rPr>
              <w:t xml:space="preserve">Languages </w:t>
            </w:r>
            <w:r w:rsidR="00301524">
              <w:rPr>
                <w:noProof/>
              </w:rPr>
              <mc:AlternateContent>
                <mc:Choice Requires="wps">
                  <w:drawing>
                    <wp:inline distT="0" distB="0" distL="0" distR="0" wp14:anchorId="5CF47126" wp14:editId="28A5B066">
                      <wp:extent cx="3085465" cy="133350"/>
                      <wp:effectExtent l="0" t="0" r="0" b="0"/>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85465" cy="133350"/>
                              </a:xfrm>
                              <a:prstGeom prst="rect">
                                <a:avLst/>
                              </a:prstGeom>
                              <a:solidFill>
                                <a:srgbClr val="DBE8EC"/>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71BC3" id="Rectangle 4" o:spid="_x0000_s1026" style="width:242.9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" fillcolor="#dbe8ec" stroked="f">
                      <w10:anchorlock/>
                    </v:rect>
                  </w:pict>
                </mc:Fallback>
              </mc:AlternateContent>
            </w:r>
          </w:p>
          <w:p w14:paraId="772E0EB3" w14:textId="77777777" w:rsidR="00277386" w:rsidRDefault="00277386">
            <w:pPr>
              <w:pStyle w:val="div"/>
              <w:spacing w:line="20" w:lineRule="exact"/>
              <w:rPr>
                <w:rStyle w:val="documentleft-box"/>
                <w:rFonts w:ascii="Fira Sans Light" w:eastAsia="Fira Sans Light" w:hAnsi="Fira Sans Light" w:cs="Fira Sans Light"/>
                <w:color w:val="000000"/>
                <w:sz w:val="20"/>
                <w:szCs w:val="20"/>
              </w:rPr>
            </w:pPr>
          </w:p>
          <w:tbl>
            <w:tblPr>
              <w:tblStyle w:val="documentleft-boxlangSeclnggparatable"/>
              <w:tblW w:w="0" w:type="auto"/>
              <w:tblLayout w:type="fixed"/>
              <w:tblCellMar>
                <w:left w:w="0" w:type="dxa"/>
                <w:right w:w="0" w:type="dxa"/>
              </w:tblCellMar>
              <w:tblLook w:val="05E0" w:firstRow="1" w:lastRow="1" w:firstColumn="1" w:lastColumn="1" w:noHBand="0" w:noVBand="1"/>
            </w:tblPr>
            <w:tblGrid>
              <w:gridCol w:w="3070"/>
              <w:gridCol w:w="300"/>
              <w:gridCol w:w="3070"/>
            </w:tblGrid>
            <w:tr w:rsidR="00277386" w14:paraId="480E0EB6" w14:textId="77777777">
              <w:tc>
                <w:tcPr>
                  <w:tcW w:w="3070" w:type="dxa"/>
                  <w:tcMar>
                    <w:top w:w="0" w:type="dxa"/>
                    <w:left w:w="5" w:type="dxa"/>
                    <w:bottom w:w="5" w:type="dxa"/>
                    <w:right w:w="5" w:type="dxa"/>
                  </w:tcMar>
                  <w:hideMark/>
                </w:tcPr>
                <w:p w14:paraId="3CF6F37F" w14:textId="77777777" w:rsidR="00277386" w:rsidRDefault="008F002F">
                  <w:pPr>
                    <w:pStyle w:val="documentleft-boxlangSecsinglecolumn"/>
                    <w:tabs>
                      <w:tab w:val="right" w:pos="3040"/>
                    </w:tabs>
                    <w:spacing w:line="260" w:lineRule="atLeast"/>
                    <w:rPr>
                      <w:rStyle w:val="documentleft-boxlangSecparagraph"/>
                      <w:rFonts w:ascii="Fira Sans Light" w:eastAsia="Fira Sans Light" w:hAnsi="Fira Sans Light" w:cs="Fira Sans Light"/>
                      <w:color w:val="000000"/>
                      <w:sz w:val="20"/>
                      <w:szCs w:val="20"/>
                    </w:rPr>
                  </w:pPr>
                  <w:r>
                    <w:rPr>
                      <w:rStyle w:val="documentlangSecfieldany"/>
                      <w:rFonts w:ascii="Fira Sans" w:eastAsia="Fira Sans" w:hAnsi="Fira Sans" w:cs="Fira Sans"/>
                      <w:b/>
                      <w:bCs/>
                      <w:color w:val="000000"/>
                      <w:sz w:val="20"/>
                      <w:szCs w:val="20"/>
                    </w:rPr>
                    <w:t>English</w:t>
                  </w:r>
                  <w:r>
                    <w:rPr>
                      <w:rStyle w:val="documentlangSecfieldany"/>
                      <w:rFonts w:ascii="Fira Sans Light" w:eastAsia="Fira Sans Light" w:hAnsi="Fira Sans Light" w:cs="Fira Sans Light"/>
                      <w:vanish/>
                      <w:color w:val="000000"/>
                      <w:sz w:val="20"/>
                      <w:szCs w:val="20"/>
                    </w:rPr>
                    <w:t xml:space="preserve"> </w:t>
                  </w:r>
                  <w:r>
                    <w:rPr>
                      <w:rStyle w:val="documentlangSecfieldany"/>
                      <w:rFonts w:ascii="Fira Sans" w:eastAsia="Fira Sans" w:hAnsi="Fira Sans" w:cs="Fira Sans"/>
                      <w:b/>
                      <w:bCs/>
                      <w:color w:val="000000"/>
                      <w:sz w:val="20"/>
                      <w:szCs w:val="20"/>
                    </w:rPr>
                    <w:t>:</w:t>
                  </w:r>
                  <w:r>
                    <w:rPr>
                      <w:rStyle w:val="documentlangSecfirstparagraphfield"/>
                      <w:rFonts w:ascii="Fira Sans Light" w:eastAsia="Fira Sans Light" w:hAnsi="Fira Sans Light" w:cs="Fira Sans Light"/>
                      <w:color w:val="000000"/>
                      <w:sz w:val="20"/>
                      <w:szCs w:val="20"/>
                    </w:rPr>
                    <w:t xml:space="preserve"> </w:t>
                  </w:r>
                  <w:r>
                    <w:rPr>
                      <w:rStyle w:val="documentlangSecfieldany"/>
                      <w:rFonts w:ascii="Fira Sans Light" w:eastAsia="Fira Sans Light" w:hAnsi="Fira Sans Light" w:cs="Fira Sans Light"/>
                      <w:color w:val="000000"/>
                      <w:sz w:val="20"/>
                      <w:szCs w:val="20"/>
                    </w:rPr>
                    <w:tab/>
                  </w:r>
                </w:p>
                <w:p w14:paraId="68E81C63" w14:textId="77777777" w:rsidR="00277386" w:rsidRDefault="008F002F">
                  <w:pPr>
                    <w:pStyle w:val="fieldsliced-rect"/>
                    <w:spacing w:before="90" w:line="120" w:lineRule="exact"/>
                    <w:rPr>
                      <w:rStyle w:val="documentleft-boxlangSecparagraph"/>
                      <w:rFonts w:ascii="Fira Sans Light" w:eastAsia="Fira Sans Light" w:hAnsi="Fira Sans Light" w:cs="Fira Sans Light"/>
                      <w:color w:val="000000"/>
                      <w:sz w:val="20"/>
                      <w:szCs w:val="20"/>
                    </w:rPr>
                  </w:pPr>
                  <w:r>
                    <w:rPr>
                      <w:rStyle w:val="documentleft-boxlangSecparagraph"/>
                      <w:rFonts w:ascii="Fira Sans Light" w:eastAsia="Fira Sans Light" w:hAnsi="Fira Sans Light" w:cs="Fira Sans Light"/>
                      <w:noProof/>
                      <w:color w:val="000000"/>
                      <w:sz w:val="20"/>
                      <w:szCs w:val="20"/>
                    </w:rPr>
                    <w:drawing>
                      <wp:inline distT="0" distB="0" distL="0" distR="0" wp14:anchorId="776CFA9D" wp14:editId="2AD756C4">
                        <wp:extent cx="1941329" cy="76775"/>
                        <wp:effectExtent l="0" t="0" r="0" b="0"/>
                        <wp:docPr id="100001" name="Picture 100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1" name=""/>
                                <pic:cNvPicPr>
                                  <a:picLocks/>
                                </pic:cNvPicPr>
                              </pic:nvPicPr>
                              <pic:blipFill>
                                <a:blip r:embed="rId5"/>
                                <a:stretch>
                                  <a:fillRect/>
                                </a:stretch>
                              </pic:blipFill>
                              <pic:spPr>
                                <a:xfrm>
                                  <a:off x="0" y="0"/>
                                  <a:ext cx="1941329" cy="76775"/>
                                </a:xfrm>
                                <a:prstGeom prst="rect">
                                  <a:avLst/>
                                </a:prstGeom>
                              </pic:spPr>
                            </pic:pic>
                          </a:graphicData>
                        </a:graphic>
                      </wp:inline>
                    </w:drawing>
                  </w:r>
                </w:p>
                <w:p w14:paraId="2B95E638" w14:textId="77777777" w:rsidR="00277386" w:rsidRDefault="008F002F">
                  <w:pPr>
                    <w:pStyle w:val="documentlangSecfieldanyParagraph"/>
                    <w:spacing w:line="230" w:lineRule="exact"/>
                    <w:rPr>
                      <w:rStyle w:val="documentlangSecfieldany"/>
                      <w:rFonts w:ascii="Fira Sans Light" w:eastAsia="Fira Sans Light" w:hAnsi="Fira Sans Light" w:cs="Fira Sans Light"/>
                      <w:color w:val="000000"/>
                      <w:sz w:val="20"/>
                      <w:szCs w:val="20"/>
                    </w:rPr>
                  </w:pPr>
                  <w:r>
                    <w:rPr>
                      <w:rStyle w:val="documentlangSecfieldany"/>
                      <w:rFonts w:ascii="Fira Sans Light" w:eastAsia="Fira Sans Light" w:hAnsi="Fira Sans Light" w:cs="Fira Sans Light"/>
                      <w:color w:val="000000"/>
                      <w:sz w:val="20"/>
                      <w:szCs w:val="20"/>
                    </w:rPr>
                    <w:t>Full Professional</w:t>
                  </w:r>
                  <w:r>
                    <w:rPr>
                      <w:rStyle w:val="documentlangSecfirstparagraphfield"/>
                      <w:rFonts w:ascii="Fira Sans Light" w:eastAsia="Fira Sans Light" w:hAnsi="Fira Sans Light" w:cs="Fira Sans Light"/>
                      <w:color w:val="000000"/>
                      <w:sz w:val="20"/>
                      <w:szCs w:val="20"/>
                    </w:rPr>
                    <w:t xml:space="preserve"> </w:t>
                  </w:r>
                </w:p>
              </w:tc>
              <w:tc>
                <w:tcPr>
                  <w:tcW w:w="300" w:type="dxa"/>
                  <w:tcMar>
                    <w:top w:w="0" w:type="dxa"/>
                    <w:left w:w="5" w:type="dxa"/>
                    <w:bottom w:w="5" w:type="dxa"/>
                    <w:right w:w="5" w:type="dxa"/>
                  </w:tcMar>
                  <w:hideMark/>
                </w:tcPr>
                <w:p w14:paraId="30ADCD88" w14:textId="77777777" w:rsidR="00277386" w:rsidRDefault="00277386"/>
              </w:tc>
              <w:tc>
                <w:tcPr>
                  <w:tcW w:w="3070" w:type="dxa"/>
                  <w:tcMar>
                    <w:top w:w="0" w:type="dxa"/>
                    <w:left w:w="5" w:type="dxa"/>
                    <w:bottom w:w="5" w:type="dxa"/>
                    <w:right w:w="5" w:type="dxa"/>
                  </w:tcMar>
                  <w:hideMark/>
                </w:tcPr>
                <w:p w14:paraId="16B2B66C" w14:textId="77777777" w:rsidR="00277386" w:rsidRDefault="008F002F">
                  <w:pPr>
                    <w:pStyle w:val="documentleft-boxlangSecsinglecolumn"/>
                    <w:tabs>
                      <w:tab w:val="right" w:pos="3040"/>
                    </w:tabs>
                    <w:spacing w:line="260" w:lineRule="atLeast"/>
                    <w:rPr>
                      <w:rStyle w:val="documentleft-boxlangSecparagraph"/>
                      <w:rFonts w:ascii="Fira Sans Light" w:eastAsia="Fira Sans Light" w:hAnsi="Fira Sans Light" w:cs="Fira Sans Light"/>
                      <w:color w:val="000000"/>
                      <w:sz w:val="20"/>
                      <w:szCs w:val="20"/>
                    </w:rPr>
                  </w:pPr>
                  <w:r>
                    <w:rPr>
                      <w:rStyle w:val="documentlangSecfieldany"/>
                      <w:rFonts w:ascii="Fira Sans" w:eastAsia="Fira Sans" w:hAnsi="Fira Sans" w:cs="Fira Sans"/>
                      <w:b/>
                      <w:bCs/>
                      <w:color w:val="000000"/>
                      <w:sz w:val="20"/>
                      <w:szCs w:val="20"/>
                    </w:rPr>
                    <w:t>French</w:t>
                  </w:r>
                  <w:r>
                    <w:rPr>
                      <w:rStyle w:val="documentlangSecfieldany"/>
                      <w:rFonts w:ascii="Fira Sans Light" w:eastAsia="Fira Sans Light" w:hAnsi="Fira Sans Light" w:cs="Fira Sans Light"/>
                      <w:vanish/>
                      <w:color w:val="000000"/>
                      <w:sz w:val="20"/>
                      <w:szCs w:val="20"/>
                    </w:rPr>
                    <w:t xml:space="preserve"> </w:t>
                  </w:r>
                  <w:r>
                    <w:rPr>
                      <w:rStyle w:val="documentlangSecfieldany"/>
                      <w:rFonts w:ascii="Fira Sans" w:eastAsia="Fira Sans" w:hAnsi="Fira Sans" w:cs="Fira Sans"/>
                      <w:b/>
                      <w:bCs/>
                      <w:color w:val="000000"/>
                      <w:sz w:val="20"/>
                      <w:szCs w:val="20"/>
                    </w:rPr>
                    <w:t>:</w:t>
                  </w:r>
                  <w:r>
                    <w:rPr>
                      <w:rStyle w:val="documentlangSecfirstparagraphfield"/>
                      <w:rFonts w:ascii="Fira Sans Light" w:eastAsia="Fira Sans Light" w:hAnsi="Fira Sans Light" w:cs="Fira Sans Light"/>
                      <w:color w:val="000000"/>
                      <w:sz w:val="20"/>
                      <w:szCs w:val="20"/>
                    </w:rPr>
                    <w:t xml:space="preserve"> </w:t>
                  </w:r>
                  <w:r>
                    <w:rPr>
                      <w:rStyle w:val="documentlangSecfieldany"/>
                      <w:rFonts w:ascii="Fira Sans Light" w:eastAsia="Fira Sans Light" w:hAnsi="Fira Sans Light" w:cs="Fira Sans Light"/>
                      <w:color w:val="000000"/>
                      <w:sz w:val="20"/>
                      <w:szCs w:val="20"/>
                    </w:rPr>
                    <w:tab/>
                  </w:r>
                </w:p>
                <w:p w14:paraId="610D02CE" w14:textId="77777777" w:rsidR="00277386" w:rsidRDefault="008F002F">
                  <w:pPr>
                    <w:pStyle w:val="fieldsliced-rect"/>
                    <w:spacing w:before="90" w:line="120" w:lineRule="exact"/>
                    <w:rPr>
                      <w:rStyle w:val="documentleft-boxlangSecparagraph"/>
                      <w:rFonts w:ascii="Fira Sans Light" w:eastAsia="Fira Sans Light" w:hAnsi="Fira Sans Light" w:cs="Fira Sans Light"/>
                      <w:color w:val="000000"/>
                      <w:sz w:val="20"/>
                      <w:szCs w:val="20"/>
                    </w:rPr>
                  </w:pPr>
                  <w:r>
                    <w:rPr>
                      <w:rStyle w:val="documentleft-boxlangSecparagraph"/>
                      <w:rFonts w:ascii="Fira Sans Light" w:eastAsia="Fira Sans Light" w:hAnsi="Fira Sans Light" w:cs="Fira Sans Light"/>
                      <w:noProof/>
                      <w:color w:val="000000"/>
                      <w:sz w:val="20"/>
                      <w:szCs w:val="20"/>
                    </w:rPr>
                    <w:drawing>
                      <wp:inline distT="0" distB="0" distL="0" distR="0" wp14:anchorId="22286F40" wp14:editId="0440C01F">
                        <wp:extent cx="1941329" cy="76775"/>
                        <wp:effectExtent l="0" t="0" r="0" b="0"/>
                        <wp:docPr id="100003" name="Picture 1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3" name=""/>
                                <pic:cNvPicPr>
                                  <a:picLocks/>
                                </pic:cNvPicPr>
                              </pic:nvPicPr>
                              <pic:blipFill>
                                <a:blip r:embed="rId6"/>
                                <a:stretch>
                                  <a:fillRect/>
                                </a:stretch>
                              </pic:blipFill>
                              <pic:spPr>
                                <a:xfrm>
                                  <a:off x="0" y="0"/>
                                  <a:ext cx="1941329" cy="76775"/>
                                </a:xfrm>
                                <a:prstGeom prst="rect">
                                  <a:avLst/>
                                </a:prstGeom>
                              </pic:spPr>
                            </pic:pic>
                          </a:graphicData>
                        </a:graphic>
                      </wp:inline>
                    </w:drawing>
                  </w:r>
                </w:p>
                <w:p w14:paraId="4B31942B" w14:textId="77777777" w:rsidR="00277386" w:rsidRDefault="008F002F">
                  <w:pPr>
                    <w:pStyle w:val="documentlangSecfieldanyParagraph"/>
                    <w:spacing w:line="230" w:lineRule="exact"/>
                    <w:rPr>
                      <w:rStyle w:val="documentlangSecfieldany"/>
                      <w:rFonts w:ascii="Fira Sans Light" w:eastAsia="Fira Sans Light" w:hAnsi="Fira Sans Light" w:cs="Fira Sans Light"/>
                      <w:color w:val="000000"/>
                      <w:sz w:val="20"/>
                      <w:szCs w:val="20"/>
                    </w:rPr>
                  </w:pPr>
                  <w:r>
                    <w:rPr>
                      <w:rStyle w:val="documentlangSecfieldany"/>
                      <w:rFonts w:ascii="Fira Sans Light" w:eastAsia="Fira Sans Light" w:hAnsi="Fira Sans Light" w:cs="Fira Sans Light"/>
                      <w:color w:val="000000"/>
                      <w:sz w:val="20"/>
                      <w:szCs w:val="20"/>
                    </w:rPr>
                    <w:t>Native/ Bilingual</w:t>
                  </w:r>
                  <w:r>
                    <w:rPr>
                      <w:rStyle w:val="documentlangSecfirstparagraphfield"/>
                      <w:rFonts w:ascii="Fira Sans Light" w:eastAsia="Fira Sans Light" w:hAnsi="Fira Sans Light" w:cs="Fira Sans Light"/>
                      <w:color w:val="000000"/>
                      <w:sz w:val="20"/>
                      <w:szCs w:val="20"/>
                    </w:rPr>
                    <w:t xml:space="preserve"> </w:t>
                  </w:r>
                </w:p>
              </w:tc>
            </w:tr>
            <w:tr w:rsidR="00277386" w14:paraId="137EFE59" w14:textId="77777777">
              <w:trPr>
                <w:gridAfter w:val="2"/>
                <w:wAfter w:w="3370" w:type="dxa"/>
              </w:trPr>
              <w:tc>
                <w:tcPr>
                  <w:tcW w:w="3070" w:type="dxa"/>
                  <w:tcMar>
                    <w:top w:w="105" w:type="dxa"/>
                    <w:left w:w="5" w:type="dxa"/>
                    <w:bottom w:w="5" w:type="dxa"/>
                    <w:right w:w="5" w:type="dxa"/>
                  </w:tcMar>
                  <w:hideMark/>
                </w:tcPr>
                <w:p w14:paraId="5E5734D5" w14:textId="77777777" w:rsidR="00277386" w:rsidRDefault="008F002F">
                  <w:pPr>
                    <w:pStyle w:val="documentleft-boxlangSecsinglecolumn"/>
                    <w:tabs>
                      <w:tab w:val="right" w:pos="3040"/>
                    </w:tabs>
                    <w:spacing w:line="260" w:lineRule="atLeast"/>
                    <w:rPr>
                      <w:rStyle w:val="documentleft-boxlangSecparagraph"/>
                      <w:rFonts w:ascii="Fira Sans Light" w:eastAsia="Fira Sans Light" w:hAnsi="Fira Sans Light" w:cs="Fira Sans Light"/>
                      <w:color w:val="000000"/>
                      <w:sz w:val="20"/>
                      <w:szCs w:val="20"/>
                    </w:rPr>
                  </w:pPr>
                  <w:r>
                    <w:rPr>
                      <w:rStyle w:val="documentlangSecfieldany"/>
                      <w:rFonts w:ascii="Fira Sans" w:eastAsia="Fira Sans" w:hAnsi="Fira Sans" w:cs="Fira Sans"/>
                      <w:b/>
                      <w:bCs/>
                      <w:color w:val="000000"/>
                      <w:sz w:val="20"/>
                      <w:szCs w:val="20"/>
                    </w:rPr>
                    <w:t>Swahili</w:t>
                  </w:r>
                  <w:r>
                    <w:rPr>
                      <w:rStyle w:val="documentlangSecfieldany"/>
                      <w:rFonts w:ascii="Fira Sans Light" w:eastAsia="Fira Sans Light" w:hAnsi="Fira Sans Light" w:cs="Fira Sans Light"/>
                      <w:vanish/>
                      <w:color w:val="000000"/>
                      <w:sz w:val="20"/>
                      <w:szCs w:val="20"/>
                    </w:rPr>
                    <w:t xml:space="preserve"> </w:t>
                  </w:r>
                  <w:r>
                    <w:rPr>
                      <w:rStyle w:val="documentlangSecfieldany"/>
                      <w:rFonts w:ascii="Fira Sans" w:eastAsia="Fira Sans" w:hAnsi="Fira Sans" w:cs="Fira Sans"/>
                      <w:b/>
                      <w:bCs/>
                      <w:color w:val="000000"/>
                      <w:sz w:val="20"/>
                      <w:szCs w:val="20"/>
                    </w:rPr>
                    <w:t>:</w:t>
                  </w:r>
                  <w:r>
                    <w:rPr>
                      <w:rStyle w:val="documentlangSecfirstparagraphfield"/>
                      <w:rFonts w:ascii="Fira Sans Light" w:eastAsia="Fira Sans Light" w:hAnsi="Fira Sans Light" w:cs="Fira Sans Light"/>
                      <w:color w:val="000000"/>
                      <w:sz w:val="20"/>
                      <w:szCs w:val="20"/>
                    </w:rPr>
                    <w:t xml:space="preserve"> </w:t>
                  </w:r>
                  <w:r>
                    <w:rPr>
                      <w:rStyle w:val="documentlangSecfieldany"/>
                      <w:rFonts w:ascii="Fira Sans Light" w:eastAsia="Fira Sans Light" w:hAnsi="Fira Sans Light" w:cs="Fira Sans Light"/>
                      <w:color w:val="000000"/>
                      <w:sz w:val="20"/>
                      <w:szCs w:val="20"/>
                    </w:rPr>
                    <w:tab/>
                  </w:r>
                </w:p>
                <w:p w14:paraId="5292AB9D" w14:textId="77777777" w:rsidR="00277386" w:rsidRDefault="008F002F">
                  <w:pPr>
                    <w:pStyle w:val="fieldsliced-rect"/>
                    <w:spacing w:before="90" w:line="120" w:lineRule="exact"/>
                    <w:rPr>
                      <w:rStyle w:val="documentleft-boxlangSecparagraph"/>
                      <w:rFonts w:ascii="Fira Sans Light" w:eastAsia="Fira Sans Light" w:hAnsi="Fira Sans Light" w:cs="Fira Sans Light"/>
                      <w:color w:val="000000"/>
                      <w:sz w:val="20"/>
                      <w:szCs w:val="20"/>
                    </w:rPr>
                  </w:pPr>
                  <w:r>
                    <w:rPr>
                      <w:rStyle w:val="documentleft-boxlangSecparagraph"/>
                      <w:rFonts w:ascii="Fira Sans Light" w:eastAsia="Fira Sans Light" w:hAnsi="Fira Sans Light" w:cs="Fira Sans Light"/>
                      <w:noProof/>
                      <w:color w:val="000000"/>
                      <w:sz w:val="20"/>
                      <w:szCs w:val="20"/>
                    </w:rPr>
                    <w:drawing>
                      <wp:inline distT="0" distB="0" distL="0" distR="0" wp14:anchorId="43171EE2" wp14:editId="690891BA">
                        <wp:extent cx="1941329" cy="76775"/>
                        <wp:effectExtent l="0" t="0" r="0" b="0"/>
                        <wp:docPr id="100005" name="Picture 100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5" name=""/>
                                <pic:cNvPicPr>
                                  <a:picLocks/>
                                </pic:cNvPicPr>
                              </pic:nvPicPr>
                              <pic:blipFill>
                                <a:blip r:embed="rId5"/>
                                <a:stretch>
                                  <a:fillRect/>
                                </a:stretch>
                              </pic:blipFill>
                              <pic:spPr>
                                <a:xfrm>
                                  <a:off x="0" y="0"/>
                                  <a:ext cx="1941329" cy="76775"/>
                                </a:xfrm>
                                <a:prstGeom prst="rect">
                                  <a:avLst/>
                                </a:prstGeom>
                              </pic:spPr>
                            </pic:pic>
                          </a:graphicData>
                        </a:graphic>
                      </wp:inline>
                    </w:drawing>
                  </w:r>
                </w:p>
                <w:p w14:paraId="5FCE96E0" w14:textId="77777777" w:rsidR="00277386" w:rsidRDefault="008F002F">
                  <w:pPr>
                    <w:pStyle w:val="documentlangSecfieldanyParagraph"/>
                    <w:spacing w:line="230" w:lineRule="exact"/>
                    <w:rPr>
                      <w:rStyle w:val="documentlangSecfieldany"/>
                      <w:rFonts w:ascii="Fira Sans Light" w:eastAsia="Fira Sans Light" w:hAnsi="Fira Sans Light" w:cs="Fira Sans Light"/>
                      <w:color w:val="000000"/>
                      <w:sz w:val="20"/>
                      <w:szCs w:val="20"/>
                    </w:rPr>
                  </w:pPr>
                  <w:r>
                    <w:rPr>
                      <w:rStyle w:val="documentlangSecfieldany"/>
                      <w:rFonts w:ascii="Fira Sans Light" w:eastAsia="Fira Sans Light" w:hAnsi="Fira Sans Light" w:cs="Fira Sans Light"/>
                      <w:color w:val="000000"/>
                      <w:sz w:val="20"/>
                      <w:szCs w:val="20"/>
                    </w:rPr>
                    <w:t>Full Professional</w:t>
                  </w:r>
                  <w:r>
                    <w:rPr>
                      <w:rStyle w:val="documentlangSecfirstparagraphfield"/>
                      <w:rFonts w:ascii="Fira Sans Light" w:eastAsia="Fira Sans Light" w:hAnsi="Fira Sans Light" w:cs="Fira Sans Light"/>
                      <w:color w:val="000000"/>
                      <w:sz w:val="20"/>
                      <w:szCs w:val="20"/>
                    </w:rPr>
                    <w:t xml:space="preserve"> </w:t>
                  </w:r>
                </w:p>
              </w:tc>
            </w:tr>
          </w:tbl>
          <w:p w14:paraId="09F05030" w14:textId="77777777" w:rsidR="00277386" w:rsidRDefault="008F002F">
            <w:pPr>
              <w:pStyle w:val="left-boxsectionnth-last-child1bottomlowborder"/>
              <w:pBdr>
                <w:top w:val="none" w:sz="0" w:space="5" w:color="auto"/>
              </w:pBdr>
              <w:spacing w:after="500" w:line="20" w:lineRule="atLeast"/>
              <w:rPr>
                <w:rStyle w:val="documentleft-box"/>
                <w:rFonts w:ascii="Fira Sans Light" w:eastAsia="Fira Sans Light" w:hAnsi="Fira Sans Light" w:cs="Fira Sans Light"/>
                <w:color w:val="000000"/>
                <w:sz w:val="2"/>
                <w:szCs w:val="2"/>
              </w:rPr>
            </w:pPr>
            <w:r>
              <w:rPr>
                <w:rStyle w:val="documentleft-box"/>
                <w:rFonts w:ascii="Fira Sans Light" w:eastAsia="Fira Sans Light" w:hAnsi="Fira Sans Light" w:cs="Fira Sans Light"/>
                <w:color w:val="000000"/>
                <w:sz w:val="2"/>
                <w:szCs w:val="2"/>
              </w:rPr>
              <w:t> </w:t>
            </w:r>
          </w:p>
        </w:tc>
        <w:tc>
          <w:tcPr>
            <w:tcW w:w="810" w:type="dxa"/>
            <w:tcMar>
              <w:top w:w="5" w:type="dxa"/>
              <w:left w:w="5" w:type="dxa"/>
              <w:bottom w:w="5" w:type="dxa"/>
              <w:right w:w="5" w:type="dxa"/>
            </w:tcMar>
            <w:hideMark/>
          </w:tcPr>
          <w:p w14:paraId="6340E939" w14:textId="77777777" w:rsidR="00277386" w:rsidRDefault="00277386">
            <w:pPr>
              <w:pStyle w:val="leftboxrightpaddingcellParagraph"/>
              <w:spacing w:line="260" w:lineRule="atLeast"/>
              <w:rPr>
                <w:rStyle w:val="leftboxrightpaddingcell"/>
                <w:rFonts w:ascii="Fira Sans Light" w:eastAsia="Fira Sans Light" w:hAnsi="Fira Sans Light" w:cs="Fira Sans Light"/>
                <w:color w:val="000000"/>
                <w:sz w:val="20"/>
                <w:szCs w:val="20"/>
              </w:rPr>
            </w:pPr>
          </w:p>
        </w:tc>
        <w:tc>
          <w:tcPr>
            <w:tcW w:w="3390" w:type="dxa"/>
            <w:tcMar>
              <w:top w:w="605" w:type="dxa"/>
              <w:left w:w="5" w:type="dxa"/>
              <w:bottom w:w="405" w:type="dxa"/>
              <w:right w:w="5" w:type="dxa"/>
            </w:tcMar>
            <w:hideMark/>
          </w:tcPr>
          <w:p w14:paraId="4C401ADB" w14:textId="77777777" w:rsidR="00277386" w:rsidRDefault="008F002F">
            <w:pPr>
              <w:pStyle w:val="documentprflPicfield"/>
              <w:spacing w:after="500" w:line="260" w:lineRule="atLeast"/>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noProof/>
                <w:color w:val="000000"/>
                <w:sz w:val="20"/>
                <w:szCs w:val="20"/>
              </w:rPr>
              <w:drawing>
                <wp:inline distT="0" distB="0" distL="0" distR="0" wp14:anchorId="08CB6D4E" wp14:editId="7F2D0FEA">
                  <wp:extent cx="2133600" cy="2133600"/>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7"/>
                          <a:stretch>
                            <a:fillRect/>
                          </a:stretch>
                        </pic:blipFill>
                        <pic:spPr>
                          <a:xfrm>
                            <a:off x="0" y="0"/>
                            <a:ext cx="2133600" cy="2133600"/>
                          </a:xfrm>
                          <a:prstGeom prst="rect">
                            <a:avLst/>
                          </a:prstGeom>
                          <a:ln>
                            <a:noFill/>
                          </a:ln>
                        </pic:spPr>
                      </pic:pic>
                    </a:graphicData>
                  </a:graphic>
                </wp:inline>
              </w:drawing>
            </w:r>
          </w:p>
          <w:p w14:paraId="525313A8" w14:textId="77777777" w:rsidR="00277386" w:rsidRDefault="008F002F">
            <w:pPr>
              <w:pStyle w:val="sectionSECTIONCNTCcntctoppadding"/>
              <w:spacing w:before="500" w:line="260" w:lineRule="atLeast"/>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 </w:t>
            </w:r>
          </w:p>
          <w:p w14:paraId="5825F48A" w14:textId="77777777" w:rsidR="00277386" w:rsidRDefault="008F002F">
            <w:pPr>
              <w:pStyle w:val="documentheading"/>
              <w:spacing w:line="260" w:lineRule="atLeast"/>
              <w:rPr>
                <w:rStyle w:val="documentright-box"/>
                <w:color w:val="000000"/>
              </w:rPr>
            </w:pPr>
            <w:r>
              <w:rPr>
                <w:rStyle w:val="documentsectiontitle"/>
                <w:color w:val="000000"/>
              </w:rPr>
              <w:t xml:space="preserve">Contact </w:t>
            </w:r>
            <w:r w:rsidR="00301524">
              <w:rPr>
                <w:noProof/>
              </w:rPr>
              <mc:AlternateContent>
                <mc:Choice Requires="wps">
                  <w:drawing>
                    <wp:inline distT="0" distB="0" distL="0" distR="0" wp14:anchorId="7EC88841" wp14:editId="6E201661">
                      <wp:extent cx="1256665" cy="133350"/>
                      <wp:effectExtent l="0" t="0" r="0" b="0"/>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6665" cy="133350"/>
                              </a:xfrm>
                              <a:prstGeom prst="rect">
                                <a:avLst/>
                              </a:prstGeom>
                              <a:solidFill>
                                <a:srgbClr val="DBE8EC"/>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F6C94" id="Rectangle 3" o:spid="_x0000_s1026" style="width:98.9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" fillcolor="#dbe8ec" stroked="f">
                      <w10:anchorlock/>
                    </v:rect>
                  </w:pict>
                </mc:Fallback>
              </mc:AlternateContent>
            </w:r>
          </w:p>
          <w:p w14:paraId="43232A2C" w14:textId="77777777" w:rsidR="00277386" w:rsidRDefault="008F002F">
            <w:pPr>
              <w:pStyle w:val="documentaddress"/>
              <w:rPr>
                <w:rStyle w:val="documentright-box"/>
                <w:rFonts w:ascii="Fira Sans Light" w:eastAsia="Fira Sans Light" w:hAnsi="Fira Sans Light" w:cs="Fira Sans Light"/>
                <w:color w:val="000000"/>
              </w:rPr>
            </w:pPr>
            <w:r>
              <w:rPr>
                <w:rStyle w:val="span"/>
                <w:rFonts w:ascii="Fira Sans" w:eastAsia="Fira Sans" w:hAnsi="Fira Sans" w:cs="Fira Sans"/>
                <w:b/>
                <w:bCs/>
                <w:color w:val="000000"/>
              </w:rPr>
              <w:t>Address</w:t>
            </w:r>
            <w:r>
              <w:rPr>
                <w:rStyle w:val="documentbeforecolonspace"/>
                <w:rFonts w:ascii="Fira Sans" w:eastAsia="Fira Sans" w:hAnsi="Fira Sans" w:cs="Fira Sans"/>
                <w:b/>
                <w:bCs/>
                <w:color w:val="000000"/>
              </w:rPr>
              <w:t xml:space="preserve"> </w:t>
            </w:r>
            <w:r>
              <w:rPr>
                <w:rStyle w:val="documenttxtBold"/>
                <w:color w:val="000000"/>
              </w:rPr>
              <w:t xml:space="preserve">: </w:t>
            </w:r>
            <w:r>
              <w:rPr>
                <w:rStyle w:val="span"/>
                <w:rFonts w:ascii="Fira Sans Light" w:eastAsia="Fira Sans Light" w:hAnsi="Fira Sans Light" w:cs="Fira Sans Light"/>
                <w:color w:val="000000"/>
              </w:rPr>
              <w:t>Seattle, WA 98105</w:t>
            </w:r>
            <w:r>
              <w:rPr>
                <w:rStyle w:val="documentaddressadrsDetails"/>
                <w:rFonts w:ascii="Fira Sans Light" w:eastAsia="Fira Sans Light" w:hAnsi="Fira Sans Light" w:cs="Fira Sans Light"/>
                <w:color w:val="000000"/>
              </w:rPr>
              <w:t xml:space="preserve"> </w:t>
            </w:r>
            <w:r>
              <w:rPr>
                <w:rStyle w:val="span"/>
                <w:rFonts w:ascii="Fira Sans" w:eastAsia="Fira Sans" w:hAnsi="Fira Sans" w:cs="Fira Sans"/>
                <w:b/>
                <w:bCs/>
                <w:vanish/>
                <w:color w:val="000000"/>
              </w:rPr>
              <w:t>Address</w:t>
            </w:r>
            <w:r>
              <w:rPr>
                <w:rStyle w:val="documentbeforecolonspace"/>
                <w:rFonts w:ascii="Fira Sans" w:eastAsia="Fira Sans" w:hAnsi="Fira Sans" w:cs="Fira Sans"/>
                <w:b/>
                <w:bCs/>
                <w:color w:val="000000"/>
              </w:rPr>
              <w:t xml:space="preserve"> </w:t>
            </w:r>
            <w:r>
              <w:rPr>
                <w:rStyle w:val="documenttxtBold"/>
                <w:vanish/>
                <w:color w:val="000000"/>
              </w:rPr>
              <w:t xml:space="preserve">: </w:t>
            </w:r>
            <w:r>
              <w:rPr>
                <w:rStyle w:val="span"/>
                <w:rFonts w:ascii="Fira Sans Light" w:eastAsia="Fira Sans Light" w:hAnsi="Fira Sans Light" w:cs="Fira Sans Light"/>
                <w:vanish/>
                <w:color w:val="000000"/>
              </w:rPr>
              <w:t>Seattle, WA 98105</w:t>
            </w:r>
            <w:r>
              <w:rPr>
                <w:rStyle w:val="documentaddressadrsDetails"/>
                <w:rFonts w:ascii="Fira Sans Light" w:eastAsia="Fira Sans Light" w:hAnsi="Fira Sans Light" w:cs="Fira Sans Light"/>
                <w:vanish/>
                <w:color w:val="000000"/>
              </w:rPr>
              <w:t xml:space="preserve"> </w:t>
            </w:r>
          </w:p>
          <w:p w14:paraId="3715C43C" w14:textId="77777777" w:rsidR="00277386" w:rsidRDefault="008F002F">
            <w:pPr>
              <w:pStyle w:val="documentRNArnaphonefield"/>
              <w:spacing w:line="300" w:lineRule="atLeast"/>
              <w:rPr>
                <w:rStyle w:val="documentright-box"/>
                <w:rFonts w:ascii="Fira Sans Light" w:eastAsia="Fira Sans Light" w:hAnsi="Fira Sans Light" w:cs="Fira Sans Light"/>
                <w:color w:val="000000"/>
                <w:sz w:val="20"/>
                <w:szCs w:val="20"/>
              </w:rPr>
            </w:pPr>
            <w:r>
              <w:rPr>
                <w:rStyle w:val="span"/>
                <w:rFonts w:ascii="Fira Sans" w:eastAsia="Fira Sans" w:hAnsi="Fira Sans" w:cs="Fira Sans"/>
                <w:b/>
                <w:bCs/>
                <w:color w:val="000000"/>
                <w:sz w:val="20"/>
                <w:szCs w:val="20"/>
              </w:rPr>
              <w:t>Phone</w:t>
            </w:r>
            <w:r>
              <w:rPr>
                <w:rStyle w:val="documentbeforecolonspace"/>
                <w:rFonts w:ascii="Fira Sans" w:eastAsia="Fira Sans" w:hAnsi="Fira Sans" w:cs="Fira Sans"/>
                <w:b/>
                <w:bCs/>
                <w:color w:val="000000"/>
                <w:sz w:val="20"/>
                <w:szCs w:val="20"/>
              </w:rPr>
              <w:t xml:space="preserve"> </w:t>
            </w:r>
            <w:r>
              <w:rPr>
                <w:rStyle w:val="documenttxtBold"/>
                <w:color w:val="000000"/>
                <w:sz w:val="20"/>
                <w:szCs w:val="20"/>
              </w:rPr>
              <w:t xml:space="preserve">: </w:t>
            </w:r>
            <w:r>
              <w:rPr>
                <w:rStyle w:val="span"/>
                <w:rFonts w:ascii="Fira Sans Light" w:eastAsia="Fira Sans Light" w:hAnsi="Fira Sans Light" w:cs="Fira Sans Light"/>
                <w:color w:val="000000"/>
                <w:sz w:val="20"/>
                <w:szCs w:val="20"/>
              </w:rPr>
              <w:t>206-883-7250</w:t>
            </w:r>
          </w:p>
          <w:p w14:paraId="5915FB00" w14:textId="77777777" w:rsidR="00277386" w:rsidRDefault="008F002F">
            <w:pPr>
              <w:pStyle w:val="documentpaddedline"/>
              <w:spacing w:line="300" w:lineRule="atLeast"/>
              <w:rPr>
                <w:rStyle w:val="documentright-box"/>
                <w:rFonts w:ascii="Fira Sans Light" w:eastAsia="Fira Sans Light" w:hAnsi="Fira Sans Light" w:cs="Fira Sans Light"/>
                <w:color w:val="000000"/>
                <w:sz w:val="20"/>
                <w:szCs w:val="20"/>
              </w:rPr>
            </w:pPr>
            <w:r>
              <w:rPr>
                <w:rStyle w:val="span"/>
                <w:rFonts w:ascii="Fira Sans" w:eastAsia="Fira Sans" w:hAnsi="Fira Sans" w:cs="Fira Sans"/>
                <w:b/>
                <w:bCs/>
                <w:color w:val="000000"/>
                <w:sz w:val="20"/>
                <w:szCs w:val="20"/>
              </w:rPr>
              <w:t>Email</w:t>
            </w:r>
            <w:r>
              <w:rPr>
                <w:rStyle w:val="documentbeforecolonspace"/>
                <w:rFonts w:ascii="Fira Sans" w:eastAsia="Fira Sans" w:hAnsi="Fira Sans" w:cs="Fira Sans"/>
                <w:b/>
                <w:bCs/>
                <w:color w:val="000000"/>
                <w:sz w:val="20"/>
                <w:szCs w:val="20"/>
              </w:rPr>
              <w:t xml:space="preserve"> </w:t>
            </w:r>
            <w:r>
              <w:rPr>
                <w:rStyle w:val="documenttxtBold"/>
                <w:color w:val="000000"/>
                <w:sz w:val="20"/>
                <w:szCs w:val="20"/>
              </w:rPr>
              <w:t xml:space="preserve">: </w:t>
            </w:r>
            <w:r>
              <w:rPr>
                <w:rStyle w:val="span"/>
                <w:rFonts w:ascii="Fira Sans Light" w:eastAsia="Fira Sans Light" w:hAnsi="Fira Sans Light" w:cs="Fira Sans Light"/>
                <w:color w:val="000000"/>
                <w:sz w:val="20"/>
                <w:szCs w:val="20"/>
              </w:rPr>
              <w:t>vitalkabange77@gmail.com</w:t>
            </w:r>
          </w:p>
          <w:p w14:paraId="3B4B1A99" w14:textId="77777777" w:rsidR="00277386" w:rsidRDefault="00277386">
            <w:pPr>
              <w:pStyle w:val="div"/>
              <w:spacing w:line="100" w:lineRule="exact"/>
              <w:rPr>
                <w:rStyle w:val="documentright-box"/>
                <w:rFonts w:ascii="Fira Sans Light" w:eastAsia="Fira Sans Light" w:hAnsi="Fira Sans Light" w:cs="Fira Sans Light"/>
                <w:color w:val="000000"/>
                <w:sz w:val="20"/>
                <w:szCs w:val="20"/>
              </w:rPr>
            </w:pPr>
          </w:p>
          <w:p w14:paraId="4B483320" w14:textId="77777777" w:rsidR="00277386" w:rsidRDefault="008F002F">
            <w:pPr>
              <w:pStyle w:val="SECTIONCNTCsectionnotalnkSectiontopborder"/>
              <w:pBdr>
                <w:top w:val="none" w:sz="0" w:space="5" w:color="auto"/>
                <w:bottom w:val="single" w:sz="8" w:space="0" w:color="000000"/>
              </w:pBdr>
              <w:spacing w:line="20" w:lineRule="atLeast"/>
              <w:rPr>
                <w:rStyle w:val="documentright-box"/>
                <w:rFonts w:ascii="Fira Sans Light" w:eastAsia="Fira Sans Light" w:hAnsi="Fira Sans Light" w:cs="Fira Sans Light"/>
                <w:color w:val="000000"/>
                <w:sz w:val="2"/>
                <w:szCs w:val="2"/>
              </w:rPr>
            </w:pPr>
            <w:r>
              <w:rPr>
                <w:rStyle w:val="documentright-box"/>
                <w:rFonts w:ascii="Fira Sans Light" w:eastAsia="Fira Sans Light" w:hAnsi="Fira Sans Light" w:cs="Fira Sans Light"/>
                <w:color w:val="000000"/>
                <w:sz w:val="2"/>
                <w:szCs w:val="2"/>
              </w:rPr>
              <w:t> </w:t>
            </w:r>
          </w:p>
          <w:p w14:paraId="2BDE40C5" w14:textId="77777777" w:rsidR="00277386" w:rsidRDefault="008F002F">
            <w:pPr>
              <w:pStyle w:val="SECTIONCNTCsectionnotalnkSectiontoppadding"/>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 </w:t>
            </w:r>
          </w:p>
          <w:p w14:paraId="08679FDC" w14:textId="77777777" w:rsidR="00277386" w:rsidRDefault="008F002F">
            <w:pPr>
              <w:pStyle w:val="documentheading"/>
              <w:spacing w:line="260" w:lineRule="atLeast"/>
              <w:rPr>
                <w:rStyle w:val="documentright-box"/>
                <w:color w:val="000000"/>
              </w:rPr>
            </w:pPr>
            <w:r>
              <w:rPr>
                <w:rStyle w:val="documentsectiontitle"/>
                <w:color w:val="000000"/>
              </w:rPr>
              <w:t xml:space="preserve">Skills </w:t>
            </w:r>
            <w:r w:rsidR="00301524">
              <w:rPr>
                <w:noProof/>
              </w:rPr>
              <mc:AlternateContent>
                <mc:Choice Requires="wps">
                  <w:drawing>
                    <wp:inline distT="0" distB="0" distL="0" distR="0" wp14:anchorId="60076F50" wp14:editId="18463571">
                      <wp:extent cx="1439545" cy="133350"/>
                      <wp:effectExtent l="0" t="0" r="0" b="0"/>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9545" cy="133350"/>
                              </a:xfrm>
                              <a:prstGeom prst="rect">
                                <a:avLst/>
                              </a:prstGeom>
                              <a:solidFill>
                                <a:srgbClr val="DBE8EC"/>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A093E" id="Rectangle 2" o:spid="_x0000_s1026" style="width:113.3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" fillcolor="#dbe8ec" stroked="f">
                      <w10:anchorlock/>
                    </v:rect>
                  </w:pict>
                </mc:Fallback>
              </mc:AlternateContent>
            </w:r>
          </w:p>
          <w:p w14:paraId="0A6C69AE" w14:textId="77777777" w:rsidR="00277386" w:rsidRDefault="008F002F">
            <w:pPr>
              <w:pStyle w:val="divdocumentulli"/>
              <w:numPr>
                <w:ilvl w:val="0"/>
                <w:numId w:val="3"/>
              </w:numPr>
              <w:pBdr>
                <w:top w:val="none" w:sz="0" w:space="10" w:color="auto"/>
              </w:pBdr>
              <w:spacing w:line="260" w:lineRule="atLeast"/>
              <w:ind w:left="220" w:hanging="192"/>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Leadership</w:t>
            </w:r>
          </w:p>
          <w:p w14:paraId="7C1EF8DF" w14:textId="05D32659" w:rsidR="00277386" w:rsidRDefault="008F002F">
            <w:pPr>
              <w:pStyle w:val="divdocumentulli"/>
              <w:numPr>
                <w:ilvl w:val="0"/>
                <w:numId w:val="3"/>
              </w:numPr>
              <w:spacing w:line="260" w:lineRule="atLeast"/>
              <w:ind w:left="220" w:hanging="192"/>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 xml:space="preserve">Problem </w:t>
            </w:r>
            <w:r w:rsidR="00F71CC9">
              <w:rPr>
                <w:rStyle w:val="documentright-box"/>
                <w:rFonts w:ascii="Fira Sans Light" w:eastAsia="Fira Sans Light" w:hAnsi="Fira Sans Light" w:cs="Fira Sans Light"/>
                <w:color w:val="000000"/>
                <w:sz w:val="20"/>
                <w:szCs w:val="20"/>
              </w:rPr>
              <w:t>solving</w:t>
            </w:r>
          </w:p>
          <w:p w14:paraId="4B3E79D9" w14:textId="77777777" w:rsidR="00277386" w:rsidRDefault="008F002F">
            <w:pPr>
              <w:pStyle w:val="divdocumentulli"/>
              <w:numPr>
                <w:ilvl w:val="0"/>
                <w:numId w:val="3"/>
              </w:numPr>
              <w:spacing w:line="260" w:lineRule="atLeast"/>
              <w:ind w:left="220" w:hanging="192"/>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Team building</w:t>
            </w:r>
          </w:p>
          <w:p w14:paraId="36D556F8" w14:textId="77777777" w:rsidR="00277386" w:rsidRDefault="008F002F">
            <w:pPr>
              <w:pStyle w:val="divdocumentulli"/>
              <w:numPr>
                <w:ilvl w:val="0"/>
                <w:numId w:val="3"/>
              </w:numPr>
              <w:spacing w:line="260" w:lineRule="atLeast"/>
              <w:ind w:left="220" w:hanging="192"/>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Critical thinking</w:t>
            </w:r>
          </w:p>
          <w:p w14:paraId="31763978" w14:textId="77777777" w:rsidR="00277386" w:rsidRDefault="008F002F">
            <w:pPr>
              <w:pStyle w:val="divdocumentulli"/>
              <w:numPr>
                <w:ilvl w:val="0"/>
                <w:numId w:val="4"/>
              </w:numPr>
              <w:spacing w:line="260" w:lineRule="atLeast"/>
              <w:ind w:left="220" w:hanging="192"/>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Microsoft Office</w:t>
            </w:r>
          </w:p>
          <w:p w14:paraId="1F876E1D" w14:textId="387ECCC9" w:rsidR="00277386" w:rsidRDefault="008F002F">
            <w:pPr>
              <w:pStyle w:val="divdocumentulli"/>
              <w:numPr>
                <w:ilvl w:val="0"/>
                <w:numId w:val="4"/>
              </w:numPr>
              <w:spacing w:line="260" w:lineRule="atLeast"/>
              <w:ind w:left="220" w:hanging="192"/>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C#</w:t>
            </w:r>
            <w:r w:rsidR="00A533EA">
              <w:rPr>
                <w:rStyle w:val="documentright-box"/>
                <w:rFonts w:ascii="Fira Sans Light" w:eastAsia="Fira Sans Light" w:hAnsi="Fira Sans Light" w:cs="Fira Sans Light"/>
                <w:color w:val="000000"/>
                <w:sz w:val="20"/>
                <w:szCs w:val="20"/>
              </w:rPr>
              <w:t>,</w:t>
            </w:r>
            <w:r w:rsidR="00A533EA">
              <w:rPr>
                <w:rStyle w:val="documentright-box"/>
                <w:rFonts w:eastAsia="Fira Sans Light"/>
              </w:rPr>
              <w:t xml:space="preserve"> </w:t>
            </w:r>
            <w:r w:rsidR="00A533EA" w:rsidRPr="00EA6EB3">
              <w:rPr>
                <w:rStyle w:val="documentright-box"/>
                <w:rFonts w:ascii="Fira Sans Light" w:eastAsia="Fira Sans Light" w:hAnsi="Fira Sans Light"/>
                <w:sz w:val="20"/>
                <w:szCs w:val="20"/>
              </w:rPr>
              <w:t xml:space="preserve">Html, </w:t>
            </w:r>
            <w:r w:rsidR="00EA6EB3" w:rsidRPr="00EA6EB3">
              <w:rPr>
                <w:rStyle w:val="documentright-box"/>
                <w:rFonts w:ascii="Fira Sans Light" w:eastAsia="Fira Sans Light" w:hAnsi="Fira Sans Light"/>
                <w:sz w:val="20"/>
                <w:szCs w:val="20"/>
              </w:rPr>
              <w:t>Python</w:t>
            </w:r>
            <w:r w:rsidR="00832E76">
              <w:rPr>
                <w:rStyle w:val="documentright-box"/>
                <w:rFonts w:ascii="Fira Sans Light" w:eastAsia="Fira Sans Light" w:hAnsi="Fira Sans Light"/>
                <w:sz w:val="20"/>
                <w:szCs w:val="20"/>
              </w:rPr>
              <w:t>,</w:t>
            </w:r>
            <w:r w:rsidR="00832E76">
              <w:rPr>
                <w:rStyle w:val="documentright-box"/>
                <w:rFonts w:ascii="Fira Sans Light" w:eastAsia="Fira Sans Light" w:hAnsi="Fira Sans Light"/>
              </w:rPr>
              <w:t xml:space="preserve"> J</w:t>
            </w:r>
            <w:r w:rsidR="00832E76" w:rsidRPr="00832E76">
              <w:rPr>
                <w:rStyle w:val="documentright-box"/>
                <w:rFonts w:ascii="Fira Sans Light" w:eastAsia="Fira Sans Light" w:hAnsi="Fira Sans Light"/>
                <w:sz w:val="20"/>
                <w:szCs w:val="20"/>
              </w:rPr>
              <w:t>ava</w:t>
            </w:r>
            <w:r w:rsidR="00301524">
              <w:rPr>
                <w:rStyle w:val="documentright-box"/>
                <w:rFonts w:ascii="Fira Sans Light" w:eastAsia="Fira Sans Light" w:hAnsi="Fira Sans Light"/>
                <w:sz w:val="20"/>
                <w:szCs w:val="20"/>
              </w:rPr>
              <w:t>,</w:t>
            </w:r>
            <w:r w:rsidR="00301524">
              <w:rPr>
                <w:rStyle w:val="documentright-box"/>
                <w:rFonts w:ascii="Fira Sans Light" w:eastAsia="Fira Sans Light" w:hAnsi="Fira Sans Light"/>
              </w:rPr>
              <w:t xml:space="preserve"> </w:t>
            </w:r>
            <w:r w:rsidR="00301524" w:rsidRPr="00301524">
              <w:rPr>
                <w:rStyle w:val="documentright-box"/>
                <w:rFonts w:ascii="Fira Sans Light" w:eastAsia="Fira Sans Light" w:hAnsi="Fira Sans Light"/>
                <w:sz w:val="20"/>
                <w:szCs w:val="20"/>
              </w:rPr>
              <w:t>CSS</w:t>
            </w:r>
          </w:p>
          <w:p w14:paraId="299806E2" w14:textId="77777777" w:rsidR="00277386" w:rsidRDefault="008F002F">
            <w:pPr>
              <w:pStyle w:val="divdocumentulli"/>
              <w:numPr>
                <w:ilvl w:val="0"/>
                <w:numId w:val="4"/>
              </w:numPr>
              <w:spacing w:line="260" w:lineRule="atLeast"/>
              <w:ind w:left="220" w:hanging="192"/>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computer skills</w:t>
            </w:r>
          </w:p>
          <w:p w14:paraId="484CD65B" w14:textId="77777777" w:rsidR="00277386" w:rsidRDefault="008F002F">
            <w:pPr>
              <w:pStyle w:val="divdocumentulli"/>
              <w:numPr>
                <w:ilvl w:val="0"/>
                <w:numId w:val="4"/>
              </w:numPr>
              <w:spacing w:line="260" w:lineRule="atLeast"/>
              <w:ind w:left="220" w:hanging="192"/>
              <w:rPr>
                <w:rStyle w:val="documentright-box"/>
                <w:rFonts w:ascii="Fira Sans Light" w:eastAsia="Fira Sans Light" w:hAnsi="Fira Sans Light" w:cs="Fira Sans Light"/>
                <w:color w:val="000000"/>
                <w:sz w:val="20"/>
                <w:szCs w:val="20"/>
              </w:rPr>
            </w:pPr>
            <w:r>
              <w:rPr>
                <w:rStyle w:val="documentright-box"/>
                <w:rFonts w:ascii="Fira Sans Light" w:eastAsia="Fira Sans Light" w:hAnsi="Fira Sans Light" w:cs="Fira Sans Light"/>
                <w:color w:val="000000"/>
                <w:sz w:val="20"/>
                <w:szCs w:val="20"/>
              </w:rPr>
              <w:t>bilingual (French, Swahili, English)</w:t>
            </w:r>
          </w:p>
          <w:p w14:paraId="46C83B1F" w14:textId="77777777" w:rsidR="00277386" w:rsidRDefault="008F002F">
            <w:pPr>
              <w:pStyle w:val="left-boxsectionnth-last-child1bottomlowborder"/>
              <w:pBdr>
                <w:top w:val="none" w:sz="0" w:space="5" w:color="auto"/>
              </w:pBdr>
              <w:spacing w:after="500" w:line="20" w:lineRule="atLeast"/>
              <w:rPr>
                <w:rStyle w:val="documentright-box"/>
                <w:rFonts w:ascii="Fira Sans Light" w:eastAsia="Fira Sans Light" w:hAnsi="Fira Sans Light" w:cs="Fira Sans Light"/>
                <w:color w:val="000000"/>
                <w:sz w:val="2"/>
                <w:szCs w:val="2"/>
              </w:rPr>
            </w:pPr>
            <w:r>
              <w:rPr>
                <w:rStyle w:val="documentright-box"/>
                <w:rFonts w:ascii="Fira Sans Light" w:eastAsia="Fira Sans Light" w:hAnsi="Fira Sans Light" w:cs="Fira Sans Light"/>
                <w:color w:val="000000"/>
                <w:sz w:val="2"/>
                <w:szCs w:val="2"/>
              </w:rPr>
              <w:t> </w:t>
            </w:r>
          </w:p>
        </w:tc>
      </w:tr>
    </w:tbl>
    <w:p w14:paraId="76F3D721" w14:textId="77777777" w:rsidR="00277386" w:rsidRDefault="00277386">
      <w:pPr>
        <w:pStyle w:val="divdocumentlastcontainer"/>
        <w:pBdr>
          <w:bottom w:val="none" w:sz="0" w:space="0" w:color="auto"/>
        </w:pBdr>
        <w:spacing w:line="260" w:lineRule="atLeast"/>
        <w:rPr>
          <w:rFonts w:ascii="Fira Sans Light" w:eastAsia="Fira Sans Light" w:hAnsi="Fira Sans Light" w:cs="Fira Sans Light"/>
          <w:color w:val="000000"/>
          <w:sz w:val="20"/>
          <w:szCs w:val="20"/>
        </w:rPr>
        <w:sectPr w:rsidR="00277386">
          <w:pgSz w:w="12240" w:h="15840"/>
          <w:pgMar w:top="0" w:right="700" w:bottom="400" w:left="700" w:header="720" w:footer="720" w:gutter="0"/>
          <w:cols w:space="720"/>
        </w:sectPr>
      </w:pPr>
    </w:p>
    <w:p w14:paraId="039102B4" w14:textId="77777777" w:rsidR="00277386" w:rsidRDefault="00277386">
      <w:pPr>
        <w:pStyle w:val="mlj3topborder"/>
        <w:spacing w:after="60" w:line="260" w:lineRule="atLeast"/>
        <w:ind w:right="200"/>
        <w:rPr>
          <w:rStyle w:val="topbordercell"/>
          <w:shd w:val="clear" w:color="auto" w:fill="auto"/>
        </w:rPr>
      </w:pPr>
    </w:p>
    <w:sectPr w:rsidR="00277386">
      <w:type w:val="continuous"/>
      <w:pgSz w:w="12240" w:h="15840"/>
      <w:pgMar w:top="400" w:right="700" w:bottom="400" w:left="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Sans">
    <w:charset w:val="00"/>
    <w:family w:val="swiss"/>
    <w:pitch w:val="variable"/>
    <w:sig w:usb0="600002FF" w:usb1="00000001" w:usb2="00000000" w:usb3="00000000" w:csb0="0000019F" w:csb1="00000000"/>
    <w:embedBold r:id="rId1" w:fontKey="{7EABE8F5-666A-4513-9052-889B0AA19C16}"/>
  </w:font>
  <w:font w:name="Fira Sans Medium">
    <w:charset w:val="00"/>
    <w:family w:val="swiss"/>
    <w:pitch w:val="variable"/>
    <w:sig w:usb0="600002FF" w:usb1="00000001" w:usb2="00000000" w:usb3="00000000" w:csb0="0000019F" w:csb1="00000000"/>
    <w:embedRegular r:id="rId2" w:fontKey="{E9B5104D-4B4D-4A50-BFEA-0CFE145D8954}"/>
  </w:font>
  <w:font w:name="Fira Sans Light">
    <w:charset w:val="00"/>
    <w:family w:val="swiss"/>
    <w:pitch w:val="variable"/>
    <w:sig w:usb0="600002FF" w:usb1="00000001" w:usb2="00000000" w:usb3="00000000" w:csb0="0000019F" w:csb1="00000000"/>
    <w:embedRegular r:id="rId3" w:fontKey="{DF6FBE89-1878-464B-A9DC-0FB0904D3D78}"/>
    <w:embedBold r:id="rId4" w:fontKey="{38144667-87D7-4AE7-843A-94589C590515}"/>
  </w:font>
  <w:font w:name="Helvetica">
    <w:panose1 w:val="020B0604020202020204"/>
    <w:charset w:val="00"/>
    <w:family w:val="swiss"/>
    <w:pitch w:val="variable"/>
    <w:sig w:usb0="E0002EFF" w:usb1="C000785B" w:usb2="00000009" w:usb3="00000000" w:csb0="000001FF" w:csb1="00000000"/>
    <w:embedRegular r:id="rId5" w:fontKey="{6BE74493-1089-4B24-AEC6-14ED8956F1BF}"/>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F2B47BBC">
      <w:start w:val="1"/>
      <w:numFmt w:val="bullet"/>
      <w:lvlText w:val=""/>
      <w:lvlJc w:val="left"/>
      <w:pPr>
        <w:ind w:left="720" w:hanging="360"/>
      </w:pPr>
      <w:rPr>
        <w:rFonts w:ascii="Symbol" w:hAnsi="Symbol"/>
      </w:rPr>
    </w:lvl>
    <w:lvl w:ilvl="1" w:tplc="38C42D78">
      <w:start w:val="1"/>
      <w:numFmt w:val="bullet"/>
      <w:lvlText w:val="o"/>
      <w:lvlJc w:val="left"/>
      <w:pPr>
        <w:tabs>
          <w:tab w:val="num" w:pos="1440"/>
        </w:tabs>
        <w:ind w:left="1440" w:hanging="360"/>
      </w:pPr>
      <w:rPr>
        <w:rFonts w:ascii="Courier New" w:hAnsi="Courier New"/>
      </w:rPr>
    </w:lvl>
    <w:lvl w:ilvl="2" w:tplc="CE202DC2">
      <w:start w:val="1"/>
      <w:numFmt w:val="bullet"/>
      <w:lvlText w:val=""/>
      <w:lvlJc w:val="left"/>
      <w:pPr>
        <w:tabs>
          <w:tab w:val="num" w:pos="2160"/>
        </w:tabs>
        <w:ind w:left="2160" w:hanging="360"/>
      </w:pPr>
      <w:rPr>
        <w:rFonts w:ascii="Wingdings" w:hAnsi="Wingdings"/>
      </w:rPr>
    </w:lvl>
    <w:lvl w:ilvl="3" w:tplc="BD5644FC">
      <w:start w:val="1"/>
      <w:numFmt w:val="bullet"/>
      <w:lvlText w:val=""/>
      <w:lvlJc w:val="left"/>
      <w:pPr>
        <w:tabs>
          <w:tab w:val="num" w:pos="2880"/>
        </w:tabs>
        <w:ind w:left="2880" w:hanging="360"/>
      </w:pPr>
      <w:rPr>
        <w:rFonts w:ascii="Symbol" w:hAnsi="Symbol"/>
      </w:rPr>
    </w:lvl>
    <w:lvl w:ilvl="4" w:tplc="E45073AC">
      <w:start w:val="1"/>
      <w:numFmt w:val="bullet"/>
      <w:lvlText w:val="o"/>
      <w:lvlJc w:val="left"/>
      <w:pPr>
        <w:tabs>
          <w:tab w:val="num" w:pos="3600"/>
        </w:tabs>
        <w:ind w:left="3600" w:hanging="360"/>
      </w:pPr>
      <w:rPr>
        <w:rFonts w:ascii="Courier New" w:hAnsi="Courier New"/>
      </w:rPr>
    </w:lvl>
    <w:lvl w:ilvl="5" w:tplc="F41EA954">
      <w:start w:val="1"/>
      <w:numFmt w:val="bullet"/>
      <w:lvlText w:val=""/>
      <w:lvlJc w:val="left"/>
      <w:pPr>
        <w:tabs>
          <w:tab w:val="num" w:pos="4320"/>
        </w:tabs>
        <w:ind w:left="4320" w:hanging="360"/>
      </w:pPr>
      <w:rPr>
        <w:rFonts w:ascii="Wingdings" w:hAnsi="Wingdings"/>
      </w:rPr>
    </w:lvl>
    <w:lvl w:ilvl="6" w:tplc="786AFA66">
      <w:start w:val="1"/>
      <w:numFmt w:val="bullet"/>
      <w:lvlText w:val=""/>
      <w:lvlJc w:val="left"/>
      <w:pPr>
        <w:tabs>
          <w:tab w:val="num" w:pos="5040"/>
        </w:tabs>
        <w:ind w:left="5040" w:hanging="360"/>
      </w:pPr>
      <w:rPr>
        <w:rFonts w:ascii="Symbol" w:hAnsi="Symbol"/>
      </w:rPr>
    </w:lvl>
    <w:lvl w:ilvl="7" w:tplc="C2F24C6A">
      <w:start w:val="1"/>
      <w:numFmt w:val="bullet"/>
      <w:lvlText w:val="o"/>
      <w:lvlJc w:val="left"/>
      <w:pPr>
        <w:tabs>
          <w:tab w:val="num" w:pos="5760"/>
        </w:tabs>
        <w:ind w:left="5760" w:hanging="360"/>
      </w:pPr>
      <w:rPr>
        <w:rFonts w:ascii="Courier New" w:hAnsi="Courier New"/>
      </w:rPr>
    </w:lvl>
    <w:lvl w:ilvl="8" w:tplc="EE5A9642">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0A662AF2">
      <w:start w:val="1"/>
      <w:numFmt w:val="bullet"/>
      <w:lvlText w:val=""/>
      <w:lvlJc w:val="left"/>
      <w:pPr>
        <w:ind w:left="720" w:hanging="360"/>
      </w:pPr>
      <w:rPr>
        <w:rFonts w:ascii="Symbol" w:hAnsi="Symbol"/>
      </w:rPr>
    </w:lvl>
    <w:lvl w:ilvl="1" w:tplc="DA5A6216">
      <w:start w:val="1"/>
      <w:numFmt w:val="bullet"/>
      <w:lvlText w:val="o"/>
      <w:lvlJc w:val="left"/>
      <w:pPr>
        <w:tabs>
          <w:tab w:val="num" w:pos="1440"/>
        </w:tabs>
        <w:ind w:left="1440" w:hanging="360"/>
      </w:pPr>
      <w:rPr>
        <w:rFonts w:ascii="Courier New" w:hAnsi="Courier New"/>
      </w:rPr>
    </w:lvl>
    <w:lvl w:ilvl="2" w:tplc="7C5661AE">
      <w:start w:val="1"/>
      <w:numFmt w:val="bullet"/>
      <w:lvlText w:val=""/>
      <w:lvlJc w:val="left"/>
      <w:pPr>
        <w:tabs>
          <w:tab w:val="num" w:pos="2160"/>
        </w:tabs>
        <w:ind w:left="2160" w:hanging="360"/>
      </w:pPr>
      <w:rPr>
        <w:rFonts w:ascii="Wingdings" w:hAnsi="Wingdings"/>
      </w:rPr>
    </w:lvl>
    <w:lvl w:ilvl="3" w:tplc="BD7CCB34">
      <w:start w:val="1"/>
      <w:numFmt w:val="bullet"/>
      <w:lvlText w:val=""/>
      <w:lvlJc w:val="left"/>
      <w:pPr>
        <w:tabs>
          <w:tab w:val="num" w:pos="2880"/>
        </w:tabs>
        <w:ind w:left="2880" w:hanging="360"/>
      </w:pPr>
      <w:rPr>
        <w:rFonts w:ascii="Symbol" w:hAnsi="Symbol"/>
      </w:rPr>
    </w:lvl>
    <w:lvl w:ilvl="4" w:tplc="2D5A4640">
      <w:start w:val="1"/>
      <w:numFmt w:val="bullet"/>
      <w:lvlText w:val="o"/>
      <w:lvlJc w:val="left"/>
      <w:pPr>
        <w:tabs>
          <w:tab w:val="num" w:pos="3600"/>
        </w:tabs>
        <w:ind w:left="3600" w:hanging="360"/>
      </w:pPr>
      <w:rPr>
        <w:rFonts w:ascii="Courier New" w:hAnsi="Courier New"/>
      </w:rPr>
    </w:lvl>
    <w:lvl w:ilvl="5" w:tplc="538CBB6C">
      <w:start w:val="1"/>
      <w:numFmt w:val="bullet"/>
      <w:lvlText w:val=""/>
      <w:lvlJc w:val="left"/>
      <w:pPr>
        <w:tabs>
          <w:tab w:val="num" w:pos="4320"/>
        </w:tabs>
        <w:ind w:left="4320" w:hanging="360"/>
      </w:pPr>
      <w:rPr>
        <w:rFonts w:ascii="Wingdings" w:hAnsi="Wingdings"/>
      </w:rPr>
    </w:lvl>
    <w:lvl w:ilvl="6" w:tplc="B1C41B0E">
      <w:start w:val="1"/>
      <w:numFmt w:val="bullet"/>
      <w:lvlText w:val=""/>
      <w:lvlJc w:val="left"/>
      <w:pPr>
        <w:tabs>
          <w:tab w:val="num" w:pos="5040"/>
        </w:tabs>
        <w:ind w:left="5040" w:hanging="360"/>
      </w:pPr>
      <w:rPr>
        <w:rFonts w:ascii="Symbol" w:hAnsi="Symbol"/>
      </w:rPr>
    </w:lvl>
    <w:lvl w:ilvl="7" w:tplc="2A54284C">
      <w:start w:val="1"/>
      <w:numFmt w:val="bullet"/>
      <w:lvlText w:val="o"/>
      <w:lvlJc w:val="left"/>
      <w:pPr>
        <w:tabs>
          <w:tab w:val="num" w:pos="5760"/>
        </w:tabs>
        <w:ind w:left="5760" w:hanging="360"/>
      </w:pPr>
      <w:rPr>
        <w:rFonts w:ascii="Courier New" w:hAnsi="Courier New"/>
      </w:rPr>
    </w:lvl>
    <w:lvl w:ilvl="8" w:tplc="4EDA674C">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6DB8A758">
      <w:start w:val="1"/>
      <w:numFmt w:val="bullet"/>
      <w:lvlText w:val=""/>
      <w:lvlJc w:val="left"/>
      <w:pPr>
        <w:ind w:left="720" w:hanging="360"/>
      </w:pPr>
      <w:rPr>
        <w:rFonts w:ascii="Symbol" w:hAnsi="Symbol"/>
      </w:rPr>
    </w:lvl>
    <w:lvl w:ilvl="1" w:tplc="6414F13E">
      <w:start w:val="1"/>
      <w:numFmt w:val="bullet"/>
      <w:lvlText w:val="o"/>
      <w:lvlJc w:val="left"/>
      <w:pPr>
        <w:tabs>
          <w:tab w:val="num" w:pos="1440"/>
        </w:tabs>
        <w:ind w:left="1440" w:hanging="360"/>
      </w:pPr>
      <w:rPr>
        <w:rFonts w:ascii="Courier New" w:hAnsi="Courier New"/>
      </w:rPr>
    </w:lvl>
    <w:lvl w:ilvl="2" w:tplc="735622C8">
      <w:start w:val="1"/>
      <w:numFmt w:val="bullet"/>
      <w:lvlText w:val=""/>
      <w:lvlJc w:val="left"/>
      <w:pPr>
        <w:tabs>
          <w:tab w:val="num" w:pos="2160"/>
        </w:tabs>
        <w:ind w:left="2160" w:hanging="360"/>
      </w:pPr>
      <w:rPr>
        <w:rFonts w:ascii="Wingdings" w:hAnsi="Wingdings"/>
      </w:rPr>
    </w:lvl>
    <w:lvl w:ilvl="3" w:tplc="CCB00FAC">
      <w:start w:val="1"/>
      <w:numFmt w:val="bullet"/>
      <w:lvlText w:val=""/>
      <w:lvlJc w:val="left"/>
      <w:pPr>
        <w:tabs>
          <w:tab w:val="num" w:pos="2880"/>
        </w:tabs>
        <w:ind w:left="2880" w:hanging="360"/>
      </w:pPr>
      <w:rPr>
        <w:rFonts w:ascii="Symbol" w:hAnsi="Symbol"/>
      </w:rPr>
    </w:lvl>
    <w:lvl w:ilvl="4" w:tplc="9DC8992A">
      <w:start w:val="1"/>
      <w:numFmt w:val="bullet"/>
      <w:lvlText w:val="o"/>
      <w:lvlJc w:val="left"/>
      <w:pPr>
        <w:tabs>
          <w:tab w:val="num" w:pos="3600"/>
        </w:tabs>
        <w:ind w:left="3600" w:hanging="360"/>
      </w:pPr>
      <w:rPr>
        <w:rFonts w:ascii="Courier New" w:hAnsi="Courier New"/>
      </w:rPr>
    </w:lvl>
    <w:lvl w:ilvl="5" w:tplc="6206EC10">
      <w:start w:val="1"/>
      <w:numFmt w:val="bullet"/>
      <w:lvlText w:val=""/>
      <w:lvlJc w:val="left"/>
      <w:pPr>
        <w:tabs>
          <w:tab w:val="num" w:pos="4320"/>
        </w:tabs>
        <w:ind w:left="4320" w:hanging="360"/>
      </w:pPr>
      <w:rPr>
        <w:rFonts w:ascii="Wingdings" w:hAnsi="Wingdings"/>
      </w:rPr>
    </w:lvl>
    <w:lvl w:ilvl="6" w:tplc="B8D41A88">
      <w:start w:val="1"/>
      <w:numFmt w:val="bullet"/>
      <w:lvlText w:val=""/>
      <w:lvlJc w:val="left"/>
      <w:pPr>
        <w:tabs>
          <w:tab w:val="num" w:pos="5040"/>
        </w:tabs>
        <w:ind w:left="5040" w:hanging="360"/>
      </w:pPr>
      <w:rPr>
        <w:rFonts w:ascii="Symbol" w:hAnsi="Symbol"/>
      </w:rPr>
    </w:lvl>
    <w:lvl w:ilvl="7" w:tplc="4F469DC8">
      <w:start w:val="1"/>
      <w:numFmt w:val="bullet"/>
      <w:lvlText w:val="o"/>
      <w:lvlJc w:val="left"/>
      <w:pPr>
        <w:tabs>
          <w:tab w:val="num" w:pos="5760"/>
        </w:tabs>
        <w:ind w:left="5760" w:hanging="360"/>
      </w:pPr>
      <w:rPr>
        <w:rFonts w:ascii="Courier New" w:hAnsi="Courier New"/>
      </w:rPr>
    </w:lvl>
    <w:lvl w:ilvl="8" w:tplc="797CF1A8">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1822591E">
      <w:start w:val="1"/>
      <w:numFmt w:val="bullet"/>
      <w:lvlText w:val=""/>
      <w:lvlJc w:val="left"/>
      <w:pPr>
        <w:ind w:left="720" w:hanging="360"/>
      </w:pPr>
      <w:rPr>
        <w:rFonts w:ascii="Symbol" w:hAnsi="Symbol"/>
      </w:rPr>
    </w:lvl>
    <w:lvl w:ilvl="1" w:tplc="38AC6C18">
      <w:start w:val="1"/>
      <w:numFmt w:val="bullet"/>
      <w:lvlText w:val="o"/>
      <w:lvlJc w:val="left"/>
      <w:pPr>
        <w:tabs>
          <w:tab w:val="num" w:pos="1440"/>
        </w:tabs>
        <w:ind w:left="1440" w:hanging="360"/>
      </w:pPr>
      <w:rPr>
        <w:rFonts w:ascii="Courier New" w:hAnsi="Courier New"/>
      </w:rPr>
    </w:lvl>
    <w:lvl w:ilvl="2" w:tplc="60340162">
      <w:start w:val="1"/>
      <w:numFmt w:val="bullet"/>
      <w:lvlText w:val=""/>
      <w:lvlJc w:val="left"/>
      <w:pPr>
        <w:tabs>
          <w:tab w:val="num" w:pos="2160"/>
        </w:tabs>
        <w:ind w:left="2160" w:hanging="360"/>
      </w:pPr>
      <w:rPr>
        <w:rFonts w:ascii="Wingdings" w:hAnsi="Wingdings"/>
      </w:rPr>
    </w:lvl>
    <w:lvl w:ilvl="3" w:tplc="5E0A2A16">
      <w:start w:val="1"/>
      <w:numFmt w:val="bullet"/>
      <w:lvlText w:val=""/>
      <w:lvlJc w:val="left"/>
      <w:pPr>
        <w:tabs>
          <w:tab w:val="num" w:pos="2880"/>
        </w:tabs>
        <w:ind w:left="2880" w:hanging="360"/>
      </w:pPr>
      <w:rPr>
        <w:rFonts w:ascii="Symbol" w:hAnsi="Symbol"/>
      </w:rPr>
    </w:lvl>
    <w:lvl w:ilvl="4" w:tplc="D4CACE20">
      <w:start w:val="1"/>
      <w:numFmt w:val="bullet"/>
      <w:lvlText w:val="o"/>
      <w:lvlJc w:val="left"/>
      <w:pPr>
        <w:tabs>
          <w:tab w:val="num" w:pos="3600"/>
        </w:tabs>
        <w:ind w:left="3600" w:hanging="360"/>
      </w:pPr>
      <w:rPr>
        <w:rFonts w:ascii="Courier New" w:hAnsi="Courier New"/>
      </w:rPr>
    </w:lvl>
    <w:lvl w:ilvl="5" w:tplc="2A86AED8">
      <w:start w:val="1"/>
      <w:numFmt w:val="bullet"/>
      <w:lvlText w:val=""/>
      <w:lvlJc w:val="left"/>
      <w:pPr>
        <w:tabs>
          <w:tab w:val="num" w:pos="4320"/>
        </w:tabs>
        <w:ind w:left="4320" w:hanging="360"/>
      </w:pPr>
      <w:rPr>
        <w:rFonts w:ascii="Wingdings" w:hAnsi="Wingdings"/>
      </w:rPr>
    </w:lvl>
    <w:lvl w:ilvl="6" w:tplc="20BC4274">
      <w:start w:val="1"/>
      <w:numFmt w:val="bullet"/>
      <w:lvlText w:val=""/>
      <w:lvlJc w:val="left"/>
      <w:pPr>
        <w:tabs>
          <w:tab w:val="num" w:pos="5040"/>
        </w:tabs>
        <w:ind w:left="5040" w:hanging="360"/>
      </w:pPr>
      <w:rPr>
        <w:rFonts w:ascii="Symbol" w:hAnsi="Symbol"/>
      </w:rPr>
    </w:lvl>
    <w:lvl w:ilvl="7" w:tplc="A8D69656">
      <w:start w:val="1"/>
      <w:numFmt w:val="bullet"/>
      <w:lvlText w:val="o"/>
      <w:lvlJc w:val="left"/>
      <w:pPr>
        <w:tabs>
          <w:tab w:val="num" w:pos="5760"/>
        </w:tabs>
        <w:ind w:left="5760" w:hanging="360"/>
      </w:pPr>
      <w:rPr>
        <w:rFonts w:ascii="Courier New" w:hAnsi="Courier New"/>
      </w:rPr>
    </w:lvl>
    <w:lvl w:ilvl="8" w:tplc="FCE0D3D2">
      <w:start w:val="1"/>
      <w:numFmt w:val="bullet"/>
      <w:lvlText w:val=""/>
      <w:lvlJc w:val="left"/>
      <w:pPr>
        <w:tabs>
          <w:tab w:val="num" w:pos="6480"/>
        </w:tabs>
        <w:ind w:left="6480" w:hanging="360"/>
      </w:pPr>
      <w:rPr>
        <w:rFonts w:ascii="Wingdings" w:hAnsi="Wingdings"/>
      </w:rPr>
    </w:lvl>
  </w:abstractNum>
  <w:abstractNum w:abstractNumId="4" w15:restartNumberingAfterBreak="0">
    <w:nsid w:val="4A462659"/>
    <w:multiLevelType w:val="hybridMultilevel"/>
    <w:tmpl w:val="D7464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0D5A97"/>
    <w:multiLevelType w:val="hybridMultilevel"/>
    <w:tmpl w:val="4892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1245409">
    <w:abstractNumId w:val="0"/>
  </w:num>
  <w:num w:numId="2" w16cid:durableId="920262318">
    <w:abstractNumId w:val="1"/>
  </w:num>
  <w:num w:numId="3" w16cid:durableId="897715082">
    <w:abstractNumId w:val="2"/>
  </w:num>
  <w:num w:numId="4" w16cid:durableId="333723335">
    <w:abstractNumId w:val="3"/>
  </w:num>
  <w:num w:numId="5" w16cid:durableId="2083405764">
    <w:abstractNumId w:val="5"/>
  </w:num>
  <w:num w:numId="6" w16cid:durableId="18056146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386"/>
    <w:rsid w:val="00086E92"/>
    <w:rsid w:val="00117E4C"/>
    <w:rsid w:val="00277386"/>
    <w:rsid w:val="00301524"/>
    <w:rsid w:val="005F282D"/>
    <w:rsid w:val="006635AF"/>
    <w:rsid w:val="007533F1"/>
    <w:rsid w:val="00832E76"/>
    <w:rsid w:val="00850D1F"/>
    <w:rsid w:val="008F002F"/>
    <w:rsid w:val="00A533EA"/>
    <w:rsid w:val="00B22F68"/>
    <w:rsid w:val="00E50898"/>
    <w:rsid w:val="00EA6EB3"/>
    <w:rsid w:val="00F71CC9"/>
    <w:rsid w:val="00F80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FB168"/>
  <w15:docId w15:val="{0D828DA5-712B-41AD-A434-B0FB4C364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fontsize">
    <w:name w:val="document_fontsize"/>
    <w:basedOn w:val="Normal"/>
    <w:rPr>
      <w:sz w:val="20"/>
      <w:szCs w:val="20"/>
    </w:rPr>
  </w:style>
  <w:style w:type="character" w:customStyle="1" w:styleId="documentleft-box">
    <w:name w:val="document_left-box"/>
    <w:basedOn w:val="DefaultParagraphFont"/>
  </w:style>
  <w:style w:type="paragraph" w:customStyle="1" w:styleId="documentsection">
    <w:name w:val="document_section"/>
    <w:basedOn w:val="Normal"/>
  </w:style>
  <w:style w:type="paragraph" w:customStyle="1" w:styleId="documentparagraph">
    <w:name w:val="document_paragraph"/>
    <w:basedOn w:val="Normal"/>
    <w:pPr>
      <w:pBdr>
        <w:top w:val="none" w:sz="0" w:space="10" w:color="auto"/>
      </w:pBdr>
    </w:pPr>
  </w:style>
  <w:style w:type="paragraph" w:customStyle="1" w:styleId="documentname">
    <w:name w:val="document_name"/>
    <w:basedOn w:val="Normal"/>
    <w:pPr>
      <w:spacing w:line="500" w:lineRule="atLeast"/>
    </w:pPr>
    <w:rPr>
      <w:rFonts w:ascii="Fira Sans" w:eastAsia="Fira Sans" w:hAnsi="Fira Sans" w:cs="Fira Sans"/>
      <w:b/>
      <w:bCs/>
      <w:caps/>
      <w:sz w:val="48"/>
      <w:szCs w:val="48"/>
    </w:rPr>
  </w:style>
  <w:style w:type="character" w:customStyle="1" w:styleId="span">
    <w:name w:val="span"/>
    <w:basedOn w:val="DefaultParagraphFont"/>
    <w:rPr>
      <w:bdr w:val="none" w:sz="0" w:space="0" w:color="auto"/>
      <w:vertAlign w:val="baseline"/>
    </w:rPr>
  </w:style>
  <w:style w:type="character" w:customStyle="1" w:styleId="topbordercell">
    <w:name w:val="topbordercell"/>
    <w:basedOn w:val="DefaultParagraphFont"/>
    <w:rPr>
      <w:shd w:val="clear" w:color="auto" w:fill="10657E"/>
    </w:rPr>
  </w:style>
  <w:style w:type="paragraph" w:customStyle="1" w:styleId="mlj3topborder">
    <w:name w:val="mlj3topborder"/>
    <w:basedOn w:val="Normal"/>
    <w:pPr>
      <w:jc w:val="right"/>
    </w:pPr>
    <w:rPr>
      <w:rFonts w:ascii="Fira Sans Medium" w:eastAsia="Fira Sans Medium" w:hAnsi="Fira Sans Medium" w:cs="Fira Sans Medium"/>
      <w:caps/>
      <w:color w:val="FFFFFF"/>
      <w:sz w:val="20"/>
      <w:szCs w:val="20"/>
    </w:rPr>
  </w:style>
  <w:style w:type="character" w:customStyle="1" w:styleId="mlj3topborderCharacter">
    <w:name w:val="mlj3topborder Character"/>
    <w:basedOn w:val="DefaultParagraphFont"/>
    <w:rPr>
      <w:rFonts w:ascii="Fira Sans Medium" w:eastAsia="Fira Sans Medium" w:hAnsi="Fira Sans Medium" w:cs="Fira Sans Medium"/>
      <w:b w:val="0"/>
      <w:bCs w:val="0"/>
      <w:caps/>
      <w:color w:val="FFFFFF"/>
      <w:sz w:val="20"/>
      <w:szCs w:val="20"/>
    </w:rPr>
  </w:style>
  <w:style w:type="table" w:customStyle="1" w:styleId="topBorderTable">
    <w:name w:val="topBorderTable"/>
    <w:basedOn w:val="TableNormal"/>
    <w:tblPr/>
  </w:style>
  <w:style w:type="paragraph" w:customStyle="1" w:styleId="bottomlowborder">
    <w:name w:val="bottomlowborder"/>
    <w:basedOn w:val="Normal"/>
    <w:pPr>
      <w:pBdr>
        <w:top w:val="none" w:sz="0" w:space="5" w:color="auto"/>
        <w:bottom w:val="single" w:sz="8" w:space="0" w:color="000000"/>
      </w:pBdr>
      <w:spacing w:line="20" w:lineRule="atLeast"/>
    </w:pPr>
    <w:rPr>
      <w:sz w:val="2"/>
      <w:szCs w:val="2"/>
    </w:rPr>
  </w:style>
  <w:style w:type="paragraph" w:customStyle="1" w:styleId="topborder">
    <w:name w:val="topborder"/>
    <w:basedOn w:val="Normal"/>
    <w:pPr>
      <w:pBdr>
        <w:top w:val="none" w:sz="0" w:space="5" w:color="auto"/>
        <w:bottom w:val="single" w:sz="8" w:space="0" w:color="000000"/>
      </w:pBdr>
      <w:spacing w:line="20" w:lineRule="atLeast"/>
    </w:pPr>
    <w:rPr>
      <w:vanish/>
      <w:sz w:val="2"/>
      <w:szCs w:val="2"/>
    </w:rPr>
  </w:style>
  <w:style w:type="paragraph" w:customStyle="1" w:styleId="toppadding">
    <w:name w:val="toppadding"/>
    <w:basedOn w:val="Normal"/>
    <w:rPr>
      <w:vanish/>
    </w:rPr>
  </w:style>
  <w:style w:type="paragraph" w:customStyle="1" w:styleId="documentheading">
    <w:name w:val="document_heading"/>
    <w:basedOn w:val="Normal"/>
    <w:rPr>
      <w:rFonts w:ascii="Fira Sans" w:eastAsia="Fira Sans" w:hAnsi="Fira Sans" w:cs="Fira Sans"/>
      <w:b/>
      <w:bCs/>
      <w:sz w:val="36"/>
      <w:szCs w:val="36"/>
    </w:rPr>
  </w:style>
  <w:style w:type="character" w:customStyle="1" w:styleId="documentsectiontitle">
    <w:name w:val="document_sectiontitle"/>
    <w:basedOn w:val="DefaultParagraphFont"/>
    <w:rPr>
      <w:caps/>
      <w:spacing w:val="10"/>
      <w:sz w:val="28"/>
      <w:szCs w:val="28"/>
    </w:rPr>
  </w:style>
  <w:style w:type="paragraph" w:customStyle="1" w:styleId="documentleft-boxsinglecolumn">
    <w:name w:val="document_left-box_singlecolumn"/>
    <w:basedOn w:val="Normal"/>
  </w:style>
  <w:style w:type="paragraph" w:customStyle="1" w:styleId="p">
    <w:name w:val="p"/>
    <w:basedOn w:val="Normal"/>
  </w:style>
  <w:style w:type="paragraph" w:customStyle="1" w:styleId="documentexperienceparagraph">
    <w:name w:val="document_experience_paragraph"/>
    <w:basedOn w:val="Normal"/>
  </w:style>
  <w:style w:type="paragraph" w:customStyle="1" w:styleId="documentexperienceparagraphspacing">
    <w:name w:val="document_experience_paragraphspacing"/>
    <w:basedOn w:val="Normal"/>
    <w:pPr>
      <w:spacing w:line="200" w:lineRule="atLeast"/>
    </w:pPr>
    <w:rPr>
      <w:sz w:val="20"/>
      <w:szCs w:val="20"/>
    </w:rPr>
  </w:style>
  <w:style w:type="character" w:customStyle="1" w:styleId="documentexperienceparagraphspacingCharacter">
    <w:name w:val="document_experience_paragraphspacing Character"/>
    <w:basedOn w:val="DefaultParagraphFont"/>
    <w:rPr>
      <w:sz w:val="20"/>
      <w:szCs w:val="20"/>
    </w:rPr>
  </w:style>
  <w:style w:type="paragraph" w:customStyle="1" w:styleId="documentpaddedline">
    <w:name w:val="document_paddedline"/>
    <w:basedOn w:val="Normal"/>
  </w:style>
  <w:style w:type="character" w:customStyle="1" w:styleId="documenttxtBold">
    <w:name w:val="document_txtBold"/>
    <w:basedOn w:val="DefaultParagraphFont"/>
    <w:rPr>
      <w:rFonts w:ascii="Fira Sans" w:eastAsia="Fira Sans" w:hAnsi="Fira Sans" w:cs="Fira Sans"/>
      <w:b/>
      <w:bCs/>
    </w:rPr>
  </w:style>
  <w:style w:type="character" w:customStyle="1" w:styleId="documentjobdates">
    <w:name w:val="document_jobdates"/>
    <w:basedOn w:val="DefaultParagraphFont"/>
    <w:rPr>
      <w:rFonts w:ascii="Fira Sans Medium" w:eastAsia="Fira Sans Medium" w:hAnsi="Fira Sans Medium" w:cs="Fira Sans Medium"/>
      <w:b w:val="0"/>
      <w:bCs w:val="0"/>
    </w:rPr>
  </w:style>
  <w:style w:type="character" w:customStyle="1" w:styleId="documentcompanyname">
    <w:name w:val="document_companyname"/>
    <w:basedOn w:val="DefaultParagraphFont"/>
    <w:rPr>
      <w:rFonts w:ascii="Fira Sans" w:eastAsia="Fira Sans" w:hAnsi="Fira Sans" w:cs="Fira Sans"/>
      <w:b/>
      <w:bCs/>
    </w:rPr>
  </w:style>
  <w:style w:type="character" w:customStyle="1" w:styleId="documentjobcity">
    <w:name w:val="document_jobcity"/>
    <w:basedOn w:val="DefaultParagraphFont"/>
    <w:rPr>
      <w:rFonts w:ascii="Fira Sans Medium" w:eastAsia="Fira Sans Medium" w:hAnsi="Fira Sans Medium" w:cs="Fira Sans Medium"/>
      <w:b w:val="0"/>
      <w:bCs w:val="0"/>
    </w:rPr>
  </w:style>
  <w:style w:type="character" w:customStyle="1" w:styleId="documentjobstate">
    <w:name w:val="document_jobstate"/>
    <w:basedOn w:val="DefaultParagraphFont"/>
    <w:rPr>
      <w:rFonts w:ascii="Fira Sans Medium" w:eastAsia="Fira Sans Medium" w:hAnsi="Fira Sans Medium" w:cs="Fira Sans Medium"/>
      <w:b w:val="0"/>
      <w:bCs w:val="0"/>
    </w:rPr>
  </w:style>
  <w:style w:type="character" w:customStyle="1" w:styleId="documentjobcountry">
    <w:name w:val="document_jobcountry"/>
    <w:basedOn w:val="DefaultParagraphFont"/>
    <w:rPr>
      <w:rFonts w:ascii="Fira Sans Medium" w:eastAsia="Fira Sans Medium" w:hAnsi="Fira Sans Medium" w:cs="Fira Sans Medium"/>
      <w:b w:val="0"/>
      <w:bCs w:val="0"/>
    </w:rPr>
  </w:style>
  <w:style w:type="paragraph" w:customStyle="1" w:styleId="divdocumentulli">
    <w:name w:val="div_document_ul_li"/>
    <w:basedOn w:val="Normal"/>
  </w:style>
  <w:style w:type="paragraph" w:customStyle="1" w:styleId="documenteducationparagraph">
    <w:name w:val="document_education_paragraph"/>
    <w:basedOn w:val="Normal"/>
  </w:style>
  <w:style w:type="paragraph" w:customStyle="1" w:styleId="documenteducationparagraphspacing">
    <w:name w:val="document_education_paragraphspacing"/>
    <w:basedOn w:val="Normal"/>
    <w:pPr>
      <w:spacing w:line="200" w:lineRule="atLeast"/>
    </w:pPr>
    <w:rPr>
      <w:sz w:val="20"/>
      <w:szCs w:val="20"/>
    </w:rPr>
  </w:style>
  <w:style w:type="character" w:customStyle="1" w:styleId="documenteducationparagraphspacingCharacter">
    <w:name w:val="document_education_paragraphspacing Character"/>
    <w:basedOn w:val="DefaultParagraphFont"/>
    <w:rPr>
      <w:sz w:val="20"/>
      <w:szCs w:val="20"/>
    </w:rPr>
  </w:style>
  <w:style w:type="character" w:customStyle="1" w:styleId="documentdegree">
    <w:name w:val="document_degree"/>
    <w:basedOn w:val="DefaultParagraphFont"/>
    <w:rPr>
      <w:rFonts w:ascii="Fira Sans Medium" w:eastAsia="Fira Sans Medium" w:hAnsi="Fira Sans Medium" w:cs="Fira Sans Medium"/>
      <w:b w:val="0"/>
      <w:bCs w:val="0"/>
    </w:rPr>
  </w:style>
  <w:style w:type="character" w:customStyle="1" w:styleId="documentprogramline">
    <w:name w:val="document_programline"/>
    <w:basedOn w:val="DefaultParagraphFont"/>
    <w:rPr>
      <w:rFonts w:ascii="Fira Sans Medium" w:eastAsia="Fira Sans Medium" w:hAnsi="Fira Sans Medium" w:cs="Fira Sans Medium"/>
      <w:b w:val="0"/>
      <w:bCs w:val="0"/>
    </w:rPr>
  </w:style>
  <w:style w:type="character" w:customStyle="1" w:styleId="documenteducationjobcity">
    <w:name w:val="document_education_jobcity"/>
    <w:basedOn w:val="DefaultParagraphFont"/>
    <w:rPr>
      <w:rFonts w:ascii="Fira Sans Light" w:eastAsia="Fira Sans Light" w:hAnsi="Fira Sans Light" w:cs="Fira Sans Light"/>
      <w:b w:val="0"/>
      <w:bCs w:val="0"/>
    </w:rPr>
  </w:style>
  <w:style w:type="character" w:customStyle="1" w:styleId="documenteducationjobstate">
    <w:name w:val="document_education_jobstate"/>
    <w:basedOn w:val="DefaultParagraphFont"/>
    <w:rPr>
      <w:rFonts w:ascii="Fira Sans Light" w:eastAsia="Fira Sans Light" w:hAnsi="Fira Sans Light" w:cs="Fira Sans Light"/>
      <w:b w:val="0"/>
      <w:bCs w:val="0"/>
    </w:rPr>
  </w:style>
  <w:style w:type="character" w:customStyle="1" w:styleId="documenteducationjobcountry">
    <w:name w:val="document_education_jobcountry"/>
    <w:basedOn w:val="DefaultParagraphFont"/>
    <w:rPr>
      <w:rFonts w:ascii="Fira Sans Light" w:eastAsia="Fira Sans Light" w:hAnsi="Fira Sans Light" w:cs="Fira Sans Light"/>
      <w:b w:val="0"/>
      <w:bCs w:val="0"/>
    </w:rPr>
  </w:style>
  <w:style w:type="character" w:customStyle="1" w:styleId="Strong1">
    <w:name w:val="Strong1"/>
    <w:basedOn w:val="DefaultParagraphFont"/>
    <w:rPr>
      <w:bdr w:val="none" w:sz="0" w:space="0" w:color="auto"/>
      <w:vertAlign w:val="baseline"/>
    </w:rPr>
  </w:style>
  <w:style w:type="paragraph" w:customStyle="1" w:styleId="documentlangSec">
    <w:name w:val="document_langSec"/>
    <w:basedOn w:val="Normal"/>
  </w:style>
  <w:style w:type="paragraph" w:customStyle="1" w:styleId="div">
    <w:name w:val="div"/>
    <w:basedOn w:val="Normal"/>
  </w:style>
  <w:style w:type="character" w:customStyle="1" w:styleId="divCharacter">
    <w:name w:val="div Character"/>
    <w:basedOn w:val="DefaultParagraphFont"/>
    <w:rPr>
      <w:bdr w:val="none" w:sz="0" w:space="0" w:color="auto"/>
      <w:vertAlign w:val="baseline"/>
    </w:rPr>
  </w:style>
  <w:style w:type="character" w:customStyle="1" w:styleId="documentleft-boxlangSecparagraph">
    <w:name w:val="document_left-box_langSec_paragraph"/>
    <w:basedOn w:val="DefaultParagraphFont"/>
  </w:style>
  <w:style w:type="paragraph" w:customStyle="1" w:styleId="documentleft-boxlangSecsinglecolumn">
    <w:name w:val="document_left-box_langSec_singlecolumn"/>
    <w:basedOn w:val="Normal"/>
  </w:style>
  <w:style w:type="character" w:customStyle="1" w:styleId="documentlangSecfirstparagraphfield">
    <w:name w:val="document_langSec_firstparagraph_field"/>
    <w:basedOn w:val="DefaultParagraphFont"/>
  </w:style>
  <w:style w:type="character" w:customStyle="1" w:styleId="documentlangSecfieldany">
    <w:name w:val="document_langSec_field_any"/>
    <w:basedOn w:val="DefaultParagraphFont"/>
  </w:style>
  <w:style w:type="paragraph" w:customStyle="1" w:styleId="fieldsliced-rect">
    <w:name w:val="field + sliced-rect"/>
    <w:basedOn w:val="Normal"/>
  </w:style>
  <w:style w:type="character" w:customStyle="1" w:styleId="fieldsliced-rectCharacter">
    <w:name w:val="field + sliced-rect Character"/>
    <w:basedOn w:val="DefaultParagraphFont"/>
  </w:style>
  <w:style w:type="paragraph" w:customStyle="1" w:styleId="documentlangSecfieldanyParagraph">
    <w:name w:val="document_langSec_field_any Paragraph"/>
    <w:basedOn w:val="Normal"/>
  </w:style>
  <w:style w:type="table" w:customStyle="1" w:styleId="documentleft-boxlangSeclnggparatable">
    <w:name w:val="document_left-box_langSec_lnggparatable"/>
    <w:basedOn w:val="TableNormal"/>
    <w:tblPr/>
  </w:style>
  <w:style w:type="paragraph" w:customStyle="1" w:styleId="left-boxsectionnth-last-child1bottomlowborder">
    <w:name w:val="left-box_section_nth-last-child(1)_bottomlowborder"/>
    <w:basedOn w:val="Normal"/>
    <w:rPr>
      <w:vanish/>
    </w:rPr>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documentright-box">
    <w:name w:val="document_right-box"/>
    <w:basedOn w:val="DefaultParagraphFont"/>
  </w:style>
  <w:style w:type="paragraph" w:customStyle="1" w:styleId="documentright-boxsectionidSECTIONPICT">
    <w:name w:val="document_right-box_section_|id^=SECTION_PICT"/>
    <w:basedOn w:val="Normal"/>
    <w:pPr>
      <w:jc w:val="center"/>
    </w:pPr>
  </w:style>
  <w:style w:type="paragraph" w:customStyle="1" w:styleId="documentparagraphnth-last-child1">
    <w:name w:val="document_paragraph_nth-last-child(1)"/>
    <w:basedOn w:val="Normal"/>
  </w:style>
  <w:style w:type="paragraph" w:customStyle="1" w:styleId="documentprflPic">
    <w:name w:val="document_prflPic"/>
    <w:basedOn w:val="Normal"/>
    <w:pPr>
      <w:jc w:val="center"/>
    </w:pPr>
  </w:style>
  <w:style w:type="paragraph" w:customStyle="1" w:styleId="documentprflPicfield">
    <w:name w:val="document_prflPic_field"/>
    <w:basedOn w:val="Normal"/>
    <w:pPr>
      <w:jc w:val="center"/>
    </w:pPr>
  </w:style>
  <w:style w:type="paragraph" w:customStyle="1" w:styleId="documentright-boxSECTIONCNTC">
    <w:name w:val="document_right-box_SECTION_CNTC"/>
    <w:basedOn w:val="Normal"/>
  </w:style>
  <w:style w:type="paragraph" w:customStyle="1" w:styleId="sectionSECTIONCNTCcntctoppadding">
    <w:name w:val="section_SECTION_CNTC_cntctoppadding"/>
    <w:basedOn w:val="Normal"/>
    <w:rPr>
      <w:vanish/>
    </w:rPr>
  </w:style>
  <w:style w:type="paragraph" w:customStyle="1" w:styleId="documentparagraphPARAGRAPHCNTCnth-last-child1">
    <w:name w:val="document_paragraph_PARAGRAPH_CNTC_nth-last-child(1)"/>
    <w:basedOn w:val="Normal"/>
  </w:style>
  <w:style w:type="paragraph" w:customStyle="1" w:styleId="documentaddress">
    <w:name w:val="document_address"/>
    <w:basedOn w:val="Normal"/>
    <w:pPr>
      <w:spacing w:line="300" w:lineRule="atLeast"/>
    </w:pPr>
    <w:rPr>
      <w:sz w:val="20"/>
      <w:szCs w:val="20"/>
    </w:rPr>
  </w:style>
  <w:style w:type="character" w:customStyle="1" w:styleId="documentaddressadrsDetails">
    <w:name w:val="document_address_adrsDetails"/>
    <w:basedOn w:val="DefaultParagraphFont"/>
  </w:style>
  <w:style w:type="character" w:customStyle="1" w:styleId="documentbeforecolonspace">
    <w:name w:val="document_beforecolonspace"/>
    <w:basedOn w:val="DefaultParagraphFont"/>
    <w:rPr>
      <w:vanish/>
    </w:rPr>
  </w:style>
  <w:style w:type="paragraph" w:customStyle="1" w:styleId="documentRNArnaphonefield">
    <w:name w:val="document_RNA_rnaphonefield"/>
    <w:basedOn w:val="Normal"/>
  </w:style>
  <w:style w:type="paragraph" w:customStyle="1" w:styleId="documentSECTIONCNTCsectionnotSECTIONALNK">
    <w:name w:val="document_SECTION_CNTC + section_not(.SECTION_ALNK)"/>
    <w:basedOn w:val="Normal"/>
    <w:pPr>
      <w:pBdr>
        <w:top w:val="single" w:sz="8" w:space="25" w:color="000000"/>
      </w:pBdr>
    </w:pPr>
  </w:style>
  <w:style w:type="paragraph" w:customStyle="1" w:styleId="SECTIONCNTCsectionnotalnkSectiontopborder">
    <w:name w:val="SECTION_CNTC + section_not(.alnkSection)_topborder"/>
    <w:basedOn w:val="Normal"/>
  </w:style>
  <w:style w:type="paragraph" w:customStyle="1" w:styleId="SECTIONCNTCsectionnotalnkSectiontoppadding">
    <w:name w:val="SECTION_CNTC + section_not(.alnkSection)_toppadding"/>
    <w:basedOn w:val="Normal"/>
    <w:pPr>
      <w:spacing w:line="500" w:lineRule="atLeast"/>
    </w:pPr>
  </w:style>
  <w:style w:type="paragraph" w:customStyle="1" w:styleId="documentright-boxfirstparagraph">
    <w:name w:val="document_right-box_firstparagraph"/>
    <w:basedOn w:val="Normal"/>
  </w:style>
  <w:style w:type="table" w:customStyle="1" w:styleId="documentparentContainer">
    <w:name w:val="document_parentContainer"/>
    <w:basedOn w:val="TableNormal"/>
    <w:tblPr/>
  </w:style>
  <w:style w:type="paragraph" w:customStyle="1" w:styleId="divdocumentlastcontainer">
    <w:name w:val="div_document_lastcontainer"/>
    <w:basedOn w:val="Normal"/>
    <w:pPr>
      <w:pBdr>
        <w:bottom w:val="none" w:sz="0" w:space="30" w:color="auto"/>
      </w:pBd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463734">
      <w:bodyDiv w:val="1"/>
      <w:marLeft w:val="0"/>
      <w:marRight w:val="0"/>
      <w:marTop w:val="0"/>
      <w:marBottom w:val="0"/>
      <w:divBdr>
        <w:top w:val="none" w:sz="0" w:space="0" w:color="auto"/>
        <w:left w:val="none" w:sz="0" w:space="0" w:color="auto"/>
        <w:bottom w:val="none" w:sz="0" w:space="0" w:color="auto"/>
        <w:right w:val="none" w:sz="0" w:space="0" w:color="auto"/>
      </w:divBdr>
    </w:div>
    <w:div w:id="602425033">
      <w:bodyDiv w:val="1"/>
      <w:marLeft w:val="0"/>
      <w:marRight w:val="0"/>
      <w:marTop w:val="0"/>
      <w:marBottom w:val="0"/>
      <w:divBdr>
        <w:top w:val="none" w:sz="0" w:space="0" w:color="auto"/>
        <w:left w:val="none" w:sz="0" w:space="0" w:color="auto"/>
        <w:bottom w:val="none" w:sz="0" w:space="0" w:color="auto"/>
        <w:right w:val="none" w:sz="0" w:space="0" w:color="auto"/>
      </w:divBdr>
    </w:div>
    <w:div w:id="1720277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Vital Kyungu</vt:lpstr>
    </vt:vector>
  </TitlesOfParts>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Vital Kyungu</dc:title>
  <cp:lastModifiedBy>vital kyungu</cp:lastModifiedBy>
  <cp:revision>5</cp:revision>
  <dcterms:created xsi:type="dcterms:W3CDTF">2022-08-23T17:50:00Z</dcterms:created>
  <dcterms:modified xsi:type="dcterms:W3CDTF">2022-10-16T02:09:00Z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561ac7aa-3903-47f4-8b9b-260a01f6d966</vt:lpwstr>
  </property>
  <property fmtid="{D5CDD505-2E9C-101B-9397-08002B2CF9AE}" pid="3" name="x1ye=0">
    <vt:lpwstr>+E4AAB+LCAAAAAAABAAUm8WOrFAURT+IAVD4ENfGfYa7O1//eMNOJZC695y916qkIYwjEFrgKYimIY79oT8K5n8MjHIwS3EwlhjD0QPiFUo5LeqKLxl3WOtWA5GeUejohG6qwib9BDdpuL2JYwDchg9uOkXm3zxWNpNgNsQeCfuoaNLr3it1IGvmOEVzliP+bKpNzM4BBWNBgy7gCtpSTxFq78GmK9Jj4hWurnIPVa7I7cbJrF9bIFT1GiSWEdQ</vt:lpwstr>
  </property>
  <property fmtid="{D5CDD505-2E9C-101B-9397-08002B2CF9AE}" pid="4" name="x1ye=1">
    <vt:lpwstr>mW3G3tdMv8q2gROBfZt+5LKIJURb44+B91ECmGeFr6xWnXsY0U4Bm69qQuqmS0IasKNtrw4PpgxuBj6H25qJpCtYH79MdKhR2AcfeA/0J583RgYE83p5LfFBWw3IqDrUh5sM+Z4dxLSpAhhN6Fdn0wcpkajWX0nVrje0aWN5R3ALTcnBnTLSufRLwLyyIGeHzJ1lbzDTne/+reUwHEt0b9vu4JyCgB4sEOLoXzdIo4W6yTsenyl8RqE4112/MqA</vt:lpwstr>
  </property>
  <property fmtid="{D5CDD505-2E9C-101B-9397-08002B2CF9AE}" pid="5" name="x1ye=10">
    <vt:lpwstr>bKrbHR7DPaKm0XO0XGH64joRz8ieDK5JVnJyxcf73W7E9Km66pRXiTKEj/3ZkpTSSqJ3u5XVWr5mjfMH63OnQ//ZzmrwSHpoDqo68kcneCUMvmFpbEC0/Eo9zQ8cO2RwPFXqMf2B5AESj/Us1a7N34neW+KrrkFAvZQ5ZZ1n2N4SdbuL6eiVVAkuRB9MXNzywhIWyp5pdMWFMlaz8Na0aeysHJiq/cAYx6IiNOw66/zMGp9ro4o3bVfN8KBfDYx</vt:lpwstr>
  </property>
  <property fmtid="{D5CDD505-2E9C-101B-9397-08002B2CF9AE}" pid="6" name="x1ye=11">
    <vt:lpwstr>hzxKbf1FgiJM2epO7EouFgOmjeLK+FhGVuExLp6qLR/YN1n1dR7iNtAk6kyj9n5E4HzUeGfZroXzzfYpOc+bIShDZYC8MjvxmYW2kYN1OtMJAn2jVePahLeOt+StxYzpPEgEXfm+LzsuMi5MEvz60k0r5AwsnEzGycRhWhFvz/C6orBETIhNkPwAZB1HrxMvg7jhyDkOk7FR47dNXpzqHCtmvI73XmzsBx/xVPsl++NKx7j15puLIGZN6PVgHRy</vt:lpwstr>
  </property>
  <property fmtid="{D5CDD505-2E9C-101B-9397-08002B2CF9AE}" pid="7" name="x1ye=12">
    <vt:lpwstr>j9i5Vekav1uSfc/LLfIb7IKBJGxg3DoqWKUXrpdpoQERlijpoqaOnkxO86ztqa20Ge16MY2huzz2yC6y9ZEttp32r5FCop1xERb0tKOcTkrCMEEN8V+a6V8bKwIhDJJRB1Om9vI6vH9a9VIxVW4YscVgpWuWcLW1SWtdToTbeDSkABCdLAFXySxEbZXc7RpsSVtETCVnOZhREGP3Tqpo/uHDFGRBw5y1Q2g/I9hpvWNJ0sssHO66DTBCd/5hi6+</vt:lpwstr>
  </property>
  <property fmtid="{D5CDD505-2E9C-101B-9397-08002B2CF9AE}" pid="8" name="x1ye=13">
    <vt:lpwstr>s6ACJZqI79yvYgPi3sjBudJV+R84PORzvyLRWTBmRNa2Dut4Uhy3mxZ/XoQ3lL5asSO8HWEIpyMizShsmy/o05brqKYByT7ww6gA000ZiCADwLbS8LJ6XHweO24lIv98jD+fvoROm2C6Hoe/HRFqZ5RhR6SgRaPi0wJOdyntzCtYWxVDqNffa1OFqOa+mF5FTCuFWZlBabhIUbyJnfkWFXwLH+5vMXcfdwTd4Wv/r2/TGwogvKyDgxa0ec6844t</vt:lpwstr>
  </property>
  <property fmtid="{D5CDD505-2E9C-101B-9397-08002B2CF9AE}" pid="9" name="x1ye=14">
    <vt:lpwstr>WsZrv5k7kfMdf0X/GnnXUXrrckYf3V+Tr+SxLfwIot6a+JmUsEQOipQC/X/KvmMTgBcpeMVgPCK7Dtn1+Ixjw1K+lnZwP+3cs5oF7sY0VA7CDwA3P2FnTFE3WsdKo0LLogdp4dryC9XYXDP/nwQpiE1aMU16Zk2lMWjSyx+TQqG/8QxZ5l8MRUl7tBRERWZ9HuUhDOpuxytzZ2lg4ZDnzHGW7UCmilqDJRbLKq2q5BPLCLlGnq/sPp75ZkxZRQu</vt:lpwstr>
  </property>
  <property fmtid="{D5CDD505-2E9C-101B-9397-08002B2CF9AE}" pid="10" name="x1ye=15">
    <vt:lpwstr>p6ZLitGumlO1lTzLMkiE2CK53cr4+7kpi3x5JiMnMCNl1OS8CtcweY5b2Omx0134k1N03WEP3gL8/gjsTZWnKjKemQjj89Y3KM4xeEwBzMUNiAcHTjv1WNl9oRL3ZRpbelDWCUrXuSJhxsJ8fpPQOMv8JgNG0b0lf/IoRXzn44gWWaWuvFStFl4AiFx5S9phPwrku3vy7Lkzvn9C5WL22VzaeioSRy45ZQxTWYpnzZhLiGhNtQTPcitrYBX2Msr</vt:lpwstr>
  </property>
  <property fmtid="{D5CDD505-2E9C-101B-9397-08002B2CF9AE}" pid="11" name="x1ye=16">
    <vt:lpwstr>EsBx9CbWd+9FLdhQXKJTIhF8Qv1VKtWItpaVDffeBMq5Pw2Rb0vzFDRGOZyKMeobRdtY4PefJALgAVfBL+PzcNCi1SiLbK7ETCQtAWHonLn+9oT+IW75tYKGsJ8FjXY12ILWAA3zt5cHT3bBffUxo5XUqGdynSv7e9xPpSmuDP9+6UB4Su4J+PjDmCM4bmZsAbAtfjgiZGwGH0re9mc37sjOy7LMyijsr/yeaNuFd5fQIAtI1O4fSbREFiZb22E</vt:lpwstr>
  </property>
  <property fmtid="{D5CDD505-2E9C-101B-9397-08002B2CF9AE}" pid="12" name="x1ye=17">
    <vt:lpwstr>FmshN89IOtsUq1iqttdqMWNH5AepxmMF/3TY5moY7wdmVgcWtl64swzaJgx8VzDPfmh5FUe6ey0GacOHJLgkHjKX+jbQ4rgmkqEYMtkPGmAuX0uKebGxUTdqEn5XQLC5HmU4DCsnELKhffdMjsaPp/+HVDWqK53oftEKR4mdm0aXEk1HCSd2r+PxB6ffILDHIBZs3ig5I5bueJADxWBJcNM255cpGvPkbDgWD4COnE7ct4kstP2Zty/FeA4L76a</vt:lpwstr>
  </property>
  <property fmtid="{D5CDD505-2E9C-101B-9397-08002B2CF9AE}" pid="13" name="x1ye=18">
    <vt:lpwstr>PAF2MOOYZQkHZP6NE9/12IpWNfL3tkD0MriaScu/E8vnB8/sehdbm+GLXYZqsm/N7sEdTrhrof3vy1Ut7Cr3z7hIvuq7WLrdP3SbiB4tNhu9637IECv5GmQ3/8WpylAOyJeTmJjvR7shoTxLJ3XoO2V+Gb4N9Aew66iU9d+4cR/qASaU+ob9uoMSPX/gl3fkHyBTsomzzSNPHFz8yi4tytMJJw26iYwV86fb2H1PTH5kA6pOHGJmgiLMPr9l7c1</vt:lpwstr>
  </property>
  <property fmtid="{D5CDD505-2E9C-101B-9397-08002B2CF9AE}" pid="14" name="x1ye=19">
    <vt:lpwstr>FTdOVmaWcZ/VTEdr0L2S+RRVFgrMy7BT7tIvR6qk3xnTGk6YtHWtH6PGN0YVjceDj6tV1qus/yf7qzGZBBDxynJ+jFrLEalOr88TfqbZCCT97GOEQMW0eVn2HRu3oRE9Ip4Sl/pK1OhKh2ijj/fcuPYqj/SR/xyI2bG0uKB7zOMB9INxlc1mqUTQMlg0SC8jhAerUUUIOYmtAENcsDiZH5FeYXaviUvFtvVXqCmFbDY3hCmLpzsnPpp//Sr4f8d</vt:lpwstr>
  </property>
  <property fmtid="{D5CDD505-2E9C-101B-9397-08002B2CF9AE}" pid="15" name="x1ye=2">
    <vt:lpwstr>DxplpIuEKom2uFnf0fMZrntAOKAnS7JKzPNkn7y+nGOEAmSjiCP443wQw3mKbeCGlKVIv3ceENJQl22hwbAGvY0P3xvqFEdA4agg3vKKxSVtQOW+X7FT1Q5JMHArhGBEKc/TSyb4BYdduOK5kInqJmmVHbw4nkuo8B2Mzu+5AQTOnaRkCo/RwSA+6LiHMdVgvSnrGWEHITiOk5ofuj+QNSkracI3geu82r+5ydnvaRrwDUb/IY/xJQrHejXx/k6</vt:lpwstr>
  </property>
  <property fmtid="{D5CDD505-2E9C-101B-9397-08002B2CF9AE}" pid="16" name="x1ye=20">
    <vt:lpwstr>+AzSVnhk0AfJGBZzC7y7JDrNbqkA5qpCAbKlQ5ckAmeKDFC3DSR+dOZUVRus3su7EprzSrUvVnekhnPITy9qH5Goisu/3hEI2+OAS5yxDGFvDzz6wac6VlEN8htLsBpjoQQe2VTjgQRKq2fK7rUCjEWCf8T0NrMwmQWz1YP859Wlr9Sj4684apAl5vqu7/9UMx82jiachHU6uUt5b1PJawtw1hc4SHps9s9pbxaL5kFWWJP6rTQOxMF8Pb71KkA</vt:lpwstr>
  </property>
  <property fmtid="{D5CDD505-2E9C-101B-9397-08002B2CF9AE}" pid="17" name="x1ye=21">
    <vt:lpwstr>VcdNp2fhv8DwdLaOKd5OAtw3ZUEaRV4PfxUXjwuUFAKwRnEDQGBdwYb9dBjV+VqNV0irWfo+EBDhZ7tKb/bHWqQD8FtoRLoALigJ47oBO+JQKjEVnZ9cKySHyJjtwmk5cf5aG+qOhhBWvzfss78WHnsV+g7wgFLV0LWmJtEBoYjXaEf8WbNEIYFJkmsbU2pSjEjVMJHJZX4R/I5D2HHBpEr50HnCMIjqi7m9+WiOroD6b3pyeL5PXf+xHZJsJM2</vt:lpwstr>
  </property>
  <property fmtid="{D5CDD505-2E9C-101B-9397-08002B2CF9AE}" pid="18" name="x1ye=22">
    <vt:lpwstr>xF8b32uGGtzVf+gRu51mF5VkFY/X4ehn+X4DMVWoTIkLWdE+j4Kx/cuEaHGL79nMNZTR9sGBGy8sV6qmLhrWJySQncAG5S1Muso5gQRTEdnys+GlPjZXSOFZU02mLokf3dHb2jWkjkrLad6J23CbU+5Cr7AUg+YJDVNQfT2y9mVl6yzYI7/ZA+qkPz1fxkwtT2GxnMFGQQCRvsr/SWlJwP5XTKMfR6sqnUSYFSsbGbOYJKisrCwcOrza52S9M1t</vt:lpwstr>
  </property>
  <property fmtid="{D5CDD505-2E9C-101B-9397-08002B2CF9AE}" pid="19" name="x1ye=23">
    <vt:lpwstr>BpBYz5Z4oP2z64yjFSLDb3mh8lmfnw8UuejsuEhdoT9J9t9CmB/xvgDEdvHtY2ZenAuE034yyJX2jASCM8Qx7CP1ZTUr2pEBvSHUrYLiPqMNugc+bOBJ6vzG3LpZcdSpPXl5jpceN2IWb5OpiHuMo3wCdtlL7tgfC0E9NaVF0yfdAyosmipBwqZPxckYMBJOjCzG1Jh6o5j2BNwmD6PTmOYwM94pGr4ezDe0QAjyWkeG+HD63eA3Up1fZmxXELb</vt:lpwstr>
  </property>
  <property fmtid="{D5CDD505-2E9C-101B-9397-08002B2CF9AE}" pid="20" name="x1ye=24">
    <vt:lpwstr>9nssbELDqNOXYwURfJM4+r1Lin8WTVZa8lunngDqM3Ug1ifZULt0l8lhn2rTfBVzPxchB2Uahoz8v1x8KDUY0Mg95YPs2+W1SnG2soAgZIPYQvPRftELst3wdWOovNhoZDXZW7HwCpq5Uq/dIvLUQ/Rcq4bj4fLK0oMfXn+CvergNs9/r+qpdqogyCB1GFFD6l4hAAGr3HPB7l/jnSs8xHL9rCLDTJUSJFV3UNqvSkgpmxv375eYW5wgXjYRnw1</vt:lpwstr>
  </property>
  <property fmtid="{D5CDD505-2E9C-101B-9397-08002B2CF9AE}" pid="21" name="x1ye=25">
    <vt:lpwstr>kaLURvS5SR/jRvbM9Jp5hHSLxnCPhYrzkAtnfkAGwSUMl+Xi+ZiIp0wICZ/Lwx5PifxtdUvNX6roYxE9d3uFEZZ7pBWy2G5nPJTa5eDA+mDH4l5czD1hJQepaoLLjcIHjKyku+UPKiG1rp7R5cs3WjAPSWNdnh5ws5s+hqhW7LVXZ4sZhYO9d47aeCamRsKWvQJ3YiUyTelMR2of0qSSYHc02UPRM4y2s6QGeNUNkt+7qxTfv2GXKIF/JYAEfRu</vt:lpwstr>
  </property>
  <property fmtid="{D5CDD505-2E9C-101B-9397-08002B2CF9AE}" pid="22" name="x1ye=26">
    <vt:lpwstr>ZyMgz+IEsXut/UKbX5gQYLPb1RnxDh6sBrC3TZxVdqvCPPnF34e/WSIFTzd9EIpqbzU2I5KHBy09b8ft00hT4r3Ld+z/M/RHPqOb8jOPDsKfVj6Iz7giilZ9/AFGN/e5aLoP0bCRy806yBSmKGP+speDX38HnXfqdUnm4cQ9hDIgBIEFARP1yz9+Qq0Vt6MM+l0Yix2Rk1Rj42gwWPeAFZoNQ9Fc4KnfaY15EA9f1UFaUQvhPHQi+H6F11vj8pg</vt:lpwstr>
  </property>
  <property fmtid="{D5CDD505-2E9C-101B-9397-08002B2CF9AE}" pid="23" name="x1ye=27">
    <vt:lpwstr>NrHJzlnSt91M+wfEni/Lxmi176jZupIKoj6N152WE2fjyZLQiUpdMRivyqZZuiBb/wvazJb/eaLWUTNEi58W9l/DnYwmStIJZVqx0JF880NH898zuqcJi9B1q9IMfX6EKM7iWN9K7G36y1Vsj1lqgL8Q26OhPrXEA6Bq/Ce4nimgsCXIqOiN+hVTdGHZaem2SzTvFBI9/+wK5JG7ex79vrAKkSv0GTCP6Q3f+rvHl2F91VJ2C1JKG+BeLrDuuRs</vt:lpwstr>
  </property>
  <property fmtid="{D5CDD505-2E9C-101B-9397-08002B2CF9AE}" pid="24" name="x1ye=28">
    <vt:lpwstr>eIHhJZsFVrTzTxr8QiJ/J11bAKIuP1mVQEX9qYnorcU7eXN8UCZDrM2PbqnABlSs2FNh+6nveGyj+Jh24r3VccQsQteVKLRdWoXUIba6QA54r/KUJN5NNhZFFetj/nOJOF0drqG6i3j1ChF+EP/+8GTKrrAzal4zr/42bqzkBzdykhLVI4FZ229GI/Ql+BSHtD7pd+nqnr/C8pOHeL4V6+8Evp5i7pRlQbkESV8q/DMjwnpcWfrzQZkYtkbrBio</vt:lpwstr>
  </property>
  <property fmtid="{D5CDD505-2E9C-101B-9397-08002B2CF9AE}" pid="25" name="x1ye=29">
    <vt:lpwstr>BAFgDIWl7EY/DM2a0zLUwOghlzU4iZwpfMKuOtk1FVNYG2eB3WGTnGgVUpHhNYRjBu/qII38mv5T9HefqWNrNJuvSSl/1nmDanNkIgWn8UDHNW++6bDBBz5wbYpzFz2tU4uECehpWbzMweZD5lyupoF1G7TIFYH1m/tCuS+CaCLk8ClhmYRzUR6OTvN0FZrYVt75tvZbdUWhk2OnwiB0PIcjLITM/t0HNAjuLoTISjK5H4aV50gVHzWbF+ZB+X/</vt:lpwstr>
  </property>
  <property fmtid="{D5CDD505-2E9C-101B-9397-08002B2CF9AE}" pid="26" name="x1ye=3">
    <vt:lpwstr>LRTxAM43RIm4y9DCCzx0g60MNY0YATihuIixvjT2i9cvO7tzZ9hrG/JoWAgFoJm1+cb+OPxAu97JAuZO3QggjzVEW0fME+z8OnFLmz8txIQFqYzogaP63VdqgRRjKb0PgLPKINhuTcHFlT5AiNyxE0WsW22fZrnCt9zsgKK/gi6P2eZqhPQ5N1OO/lnzWwqzujE6m3DmDtexCBJbEKkWskjyGGzgkjnqME7JVo5jyaIn8V5D9K1wzxyEh2r+6ia</vt:lpwstr>
  </property>
  <property fmtid="{D5CDD505-2E9C-101B-9397-08002B2CF9AE}" pid="27" name="x1ye=30">
    <vt:lpwstr>MOEP18tXM7fxJ6pNoHfc2sbQp+zcAaJ41uoUY+TzMxZQe0OyMw2BUH9MsEUuHBU/0ND8jvr/iRQ7EJRFwBwqXuLE9dIxDLnNZzz4T9LXrodDyjZmVXLbmq0GI2LFCw/Hp8GumUY03evvgkpK8nYmKGgBBN+uIfMP3Yq/5GmSJ+YrjVMVEVGO3tDYN3qbZWfAjjDaY0EN1mWWcWfqxEquch3sG9v/1Sq8JxfwQw6bqQuFT8Wc64RzQMyt9jmz4ho</vt:lpwstr>
  </property>
  <property fmtid="{D5CDD505-2E9C-101B-9397-08002B2CF9AE}" pid="28" name="x1ye=31">
    <vt:lpwstr>knJQ4IJrULHl9tEoTmcsixeouQWxB0wHSCYfqKOJVzM6sv8ffJ2Bxd3+1SII2N4bD61M+jwx4s108NLrHyeOdniUwXERWFl0K+c2OIOlCQmVOavxHiOdKC9yUmgg1iocCBJwFB2wbT03VqXrwqIjk1DHccq6ZTTbgOn0W0pv+KoHGifYF9r8Ag0hBEzyOG3agqdbXKxRo8xA1cAWAhz/X8a1GXU3h1hEhG39M3xWJHgbR8G3h9rDB5OL8HYABeA</vt:lpwstr>
  </property>
  <property fmtid="{D5CDD505-2E9C-101B-9397-08002B2CF9AE}" pid="29" name="x1ye=32">
    <vt:lpwstr>yGKRp6X+ljk3LKR12H8Hd6NRtybbMdUx5+k6sqPGc9aA6MeWvJ3x19RkqJbMLx9Knit0ILZu6Qz9mT6TOdpUAdWNomo5TJMlNsf+sLWX8T81ue1Qa9VKpTdyCHg+JuNjn8fhRHQ0nCrV6+ryMJjNmea6varKzgtT8hYw+IIlzcJjPKmEPQ9izH5K6v0c5ETKmmx8rMH/LJZhzgeEMWGhYa91MO1JI69t+DTx/eImXtMI2t7oxOeXgtJDpyP+R/6</vt:lpwstr>
  </property>
  <property fmtid="{D5CDD505-2E9C-101B-9397-08002B2CF9AE}" pid="30" name="x1ye=33">
    <vt:lpwstr>BA/MEZFxb+srIU2MCf2hIi7+3qOEK+2J++evs/DupuMLm3UMYsq2rgQyczfBjfRvE+MFoqwezelfs/t64AFHcP2EOiAUosbkrYpMAF+ls4FKiKZD3g0EAkJ/4Fo/rxq1ggJKrTF0tw3xzjKz8B8GgC9CrZOJkvXjrY2Tf4qtj840djbOFMUW66XcQVJNX8ofJ/twtogjoN/budYbwEYmJS473Aifwm+RAxac/F5YTp4dGsclgrd1LJrUpX9PxY8</vt:lpwstr>
  </property>
  <property fmtid="{D5CDD505-2E9C-101B-9397-08002B2CF9AE}" pid="31" name="x1ye=34">
    <vt:lpwstr>eak/fXoEJjjW6QNtXWkH+hW7wV/0VV2IM35gYPSgWz9KONpsecF7Q1Dk02vP+838vwvGzcDJAPQfEEizWs+9HFn7Dv0rgZVnRMsHPhVsm6pJjBMx1ngyjnDElbU3iaf9MkuAHk9Xjsxyx0r7437a2OT4MLOjXX+y2SqczLda5VUI/I/hSp1Rrc7JdyPAjJuDRsjSVjB6ffiKRn7G7HB902Wci8FMlHxi+IX0990spAJCWgr5+3fp4c3pB+zD8ZL</vt:lpwstr>
  </property>
  <property fmtid="{D5CDD505-2E9C-101B-9397-08002B2CF9AE}" pid="32" name="x1ye=35">
    <vt:lpwstr>tTQPD/GA1TBfVzu5GAvtSOJc8X2kupFR+Oee+SyYwirzP9JiCP6tPqZQpjgEC8mQBb6e8vCNYAk+HfofzWJH1UyjJgdNfsfCN91NUVcalPnd+DAGXVQUE5ajRXotJOV0y1wXc2CfRk2mQq4usr9JAxvZu5/yIfUQFQq6mE9IPewP5nI0gd0J76PQZX+u6VbWRR9IyY5wBkEH78x1mcvMwZ/5vu55GxBCgSnmLnHBWA/26QjbpSBZFR7YR9wQW55</vt:lpwstr>
  </property>
  <property fmtid="{D5CDD505-2E9C-101B-9397-08002B2CF9AE}" pid="33" name="x1ye=36">
    <vt:lpwstr>cOycAiMeY9wjVCvvg66AakDuNPrC08v9F/Wxr/RfpI8+VC6IUWPLpfnLxzf0q/Rt8AGLX3XA+uM6Lm9VeoSukRTJx4WjS7bgA6Z5jteGwe+nJa/v7C9SBUzvTehLKzdQLJ60LV6RDhzptj+onzrkpnNavwL+oFbMlqX1HZKclQ9m0Ofkev+szuLmr7m+F/5JcU8ERzjeZ60yMMnG3HK1uYi4zk+h1o6tCUIa4K3gSFh+cKYkmB4F6fUKLqvXVl0</vt:lpwstr>
  </property>
  <property fmtid="{D5CDD505-2E9C-101B-9397-08002B2CF9AE}" pid="34" name="x1ye=37">
    <vt:lpwstr>kf6Kyks2jvTVqt9MqhwmDlI4kjSGjNFiKlxqphDrt4KKzHrGynHKNb1RBo7Yt7bG4zA5oF5+pr7eYOhMIv+eaKow/5SwjPhH3KbchMeqGyCszRCkwPAdM8RfVwRQbyf4jmWkyU5a98uLf5Rcv2KGZU9YOy+Kra7g3mfs73FM8BnRwAVy2C7blPsJXxP19gwTe0Nh/h2lYhWc+MsImZlb5IEtI/cU2ZOO0SfEcJfLEpDj4iBFzcFFDUrCsA3lCFP</vt:lpwstr>
  </property>
  <property fmtid="{D5CDD505-2E9C-101B-9397-08002B2CF9AE}" pid="35" name="x1ye=38">
    <vt:lpwstr>dCP5pQOrvPbO42bbctK3dYK9mKHBJIfuzEuphinlxBF2EfAxP3bMTlbF4eIrdx/UVwVIpATNbY1RfA9wjFmS9e+kPwNAlOiP0YBtjsSII8CZHjiu9I35/WVsz/xL9h+NuEbfXsn/n+ZWH5c50vMOmVwSTpF2RpzmXnn9dDEDa3MybTD8e6C8tZodG7uzZIBDZkrLoWCPMz7c6ruwOu0aifeYIrFHE2ojLHZ6rdskouuZj8878ltSRzYk57ZW83V</vt:lpwstr>
  </property>
  <property fmtid="{D5CDD505-2E9C-101B-9397-08002B2CF9AE}" pid="36" name="x1ye=39">
    <vt:lpwstr>JlsatSaPabxGm1zSpIXgFu78nv3SSpVJFtKFv02b2UynOjpBgrwQbDVFI9EO7PkG53r8y3aPTBhiruWSZJb2nMn5U3rPMYCeD1z1xERCDr+BxKS8sX6IZaZam5KGd5mM5oVIUWImSV4DCcGEMRGJooqoWrHqJe5Ubvyh7tj96uDuO3mvypcDPFLG76spIAORIj628y6f+EsTwnTQMQ9Ir6SUR1eFe/PbDWohyWC1f4EGuqrDxbnDH8dF0zTceE/</vt:lpwstr>
  </property>
  <property fmtid="{D5CDD505-2E9C-101B-9397-08002B2CF9AE}" pid="37" name="x1ye=4">
    <vt:lpwstr>zPqfskS48IK4gaCycYWV7V0iIyuzmvihbjy6e/00JXQcGjp+hzDAYEkoVjD8Gb8mkTdB9DzAKVtJGWhR/aYpSTynIwNWAKeXp5C+iroRk3+uPmqIgbyMNpXwccvOj9HLTTeNrTjdg8R0eYjdtc/tcj+FNAI9aMSU4IrxfjDO3n7/9D8V9jlS/stvxJgPhyyiJKApE5IkeSaZXZvqQDUEbvYDQBW96kIV0MghhHUKqxQf0HaP35L9xB96K/GexEB</vt:lpwstr>
  </property>
  <property fmtid="{D5CDD505-2E9C-101B-9397-08002B2CF9AE}" pid="38" name="x1ye=40">
    <vt:lpwstr>dxfyqgdeTIVuvF8f9MdppLuC3XO71yEbOO2Ia6JN7ReRuraGWPUZXVQPilRWJ4LXIgeXhaD/DZszZnwkl8K6/CYjysRzlcRRf/DLvI6YIG8aaloSUbR2gtXwS16pmKUi+LaxS2IARs82R4Vb7x4rCra/IC0mfjD36bWc9DhrDJ3MOimRGL4YIZOFAqDepRT+Ai9TtGVRJIDbEHq8DnCxqMIVqykXGZzQIl4LnE4Va6/DactoG9rewdTqGjYZ3y1</vt:lpwstr>
  </property>
  <property fmtid="{D5CDD505-2E9C-101B-9397-08002B2CF9AE}" pid="39" name="x1ye=41">
    <vt:lpwstr>AFaXLHNS5BUNZmy33Scm/g69MHeNFUQfFyQG0Qmw4pJLbneTiiItLwT/R6VfEuHzvi2pm4Gv+VySKQ+rRBQJCAqrcBc0BckTvRy0vHqNbq0LJh9nG69CYicJU1pyZk0jRaSOaMs0J9VrQlPFsCTGz2nORW/5BIkEEYmFNxa4Y+TAJV/pGrzRMfIq6XFbbnK9Ic5QXjVphuqDEEG3x8EUQEwo0POata2z+vUVc6zDzswgml4aUv1Ut7oEbFi2FMz</vt:lpwstr>
  </property>
  <property fmtid="{D5CDD505-2E9C-101B-9397-08002B2CF9AE}" pid="40" name="x1ye=42">
    <vt:lpwstr>pSutMIA/0T1uHs91dtKUFultCiJhbCC3pq8x3sxTi/Y1nwi4ahIfnA7gMimaiPWvmZsEFKTwHZ8eF+JidpO6JP5LMn6XrPq9FLsC/Pi/36ISsjPuhF/RqKXfshJyLqnUDLrX9CDO8kogQM+jCB4pLKl2M1+XuYYtFUuhXw8FpGB8Ld0upPKFzszgDNFSluopi75Pg+miTSqy7/QDmUCz4yX8sVp1BRRznc0xDXfXtXcxoCKZewZ9Vzr8L/kwIAu</vt:lpwstr>
  </property>
  <property fmtid="{D5CDD505-2E9C-101B-9397-08002B2CF9AE}" pid="41" name="x1ye=43">
    <vt:lpwstr>JpGMAxdDQIT2o9XhdRBCsmSdmyybEwnToje9DfyKzyad0Ifz5yLnd8h6iYLqdamFz0hZyKNgEqBlSXjvCieMEmeEXTPV/b3k1ILELocijesQjYVp1AQtbeXWgVNqsTX9JdMVfhgVgJtNuxGlL8iTcLf0Pc8f5DAttSWc9SIeCMTwTx8O+vUn/FSUL1ftCcOyagsdTwey8pxGlu8N0CS57ekCfwnsneUuOXm1yrykKXwpgR6B+FPLShiO6Bp+hNV</vt:lpwstr>
  </property>
  <property fmtid="{D5CDD505-2E9C-101B-9397-08002B2CF9AE}" pid="42" name="x1ye=44">
    <vt:lpwstr>KEOfB7aNae+rT5cC5xPZyrO+guncMt3W7O9o2V81K4eT/3l6FoV5w8ONcnCqh90DORKCRy+MLLlhfCR1I7KVGlg+lsuj2oYn7PyZelk8yAnfcp7QIY4R230zw9idBMA5Is8ri3uwPeznjaZ/6qnP4vVZIAY3PjoFYqi8/tfS2eoDqKg78uSl9K9feLBnBvxHXo3DuJb+Zh33B3FMLRQbV+n2SpEQQ1CkhiK8KS3uZrps2VyeTv7sFVMmFTWDb4k</vt:lpwstr>
  </property>
  <property fmtid="{D5CDD505-2E9C-101B-9397-08002B2CF9AE}" pid="43" name="x1ye=45">
    <vt:lpwstr>Q/GdKcKfkqRFUgaNum6Jx0p3E92sYPu7J6FD1u2P5IsOl3TsAwKFywEuNkCDS/RZx46tMJIM+cYiUF//XNtVzfniU/kiADijZR5AdaBD3pB1VsGoUmmw+YpvU/xNArkr4xgwYZGWxdmdQN/4b6sbh47nR9xU3s+OJyGQ32pmFUqrfPAxWMAqP0gj3bBiT+FRupj9ZyAFjqtxCep2JR2YO0WtQ2TcUyQn8S4ZW1fVdl7oa/vQnXlHA3jhXmIXI3q</vt:lpwstr>
  </property>
  <property fmtid="{D5CDD505-2E9C-101B-9397-08002B2CF9AE}" pid="44" name="x1ye=46">
    <vt:lpwstr>kXiIb4nswTj/t8HS3jnVbQavnj+4M8k0s3dQbJPsiMKB/HLP02RDiu/WLHoibuNjMkxeqonFh3f+CkK31qtvUXXL1hqyDLFqTUxBy5IA9P/mhkHpVQRdkTaqRHDy5XDNXkuADK5fFy4Tj7qB5vOf6wNgQv2danQkinqUfH6/qDHsaVsDJ28nFQ0IHyIHkfcQv40ONKwdA5mx/3SqllI+3KEgXi3y/8ald3uAW6CWVPwjwwYmFBH7SCob14VSR5h</vt:lpwstr>
  </property>
  <property fmtid="{D5CDD505-2E9C-101B-9397-08002B2CF9AE}" pid="45" name="x1ye=47">
    <vt:lpwstr>0CYnL12TNOJRfFeh2Saqp1KDiKjBhS8eEJbeNTfcJVnngxiyDxmrIYZMlQJCKh9fsDpECmwcmFz84tOXNnuNQ974TnsE4dL2wTPUYuVj6C0sVV+ZZbsD5pSSJmhP8vEtnNKoOYX0AV7VuXmrqlqruPULp4vDVrN0TNIKoBXEX75B/+NiZITdl7CE0eeRpVEN0tJj8Jt0qpNEG55ACtKjNQ0fzvzMUAm+zfSvkUmUW1hCqQQp0SM7tzymBXZpFQd</vt:lpwstr>
  </property>
  <property fmtid="{D5CDD505-2E9C-101B-9397-08002B2CF9AE}" pid="46" name="x1ye=48">
    <vt:lpwstr>++UnpZU09dxQtVUiUEl2oIm2kjP2m1o2dzV538rTlpufrnNamIk07+NM2NoEhIOprTd0wJLgHFXAUfFudYkg8XggtBoiUMq9vjjztq1oRaAaW6U6e7hG5YSq939csWmHXSTtu1lM1Chz04Iqc9IjxL6D1BH17FlbXEZkh71hZo7cVmiKo1b+GAlXN6DpIXR/QMzN398iiPZOYBWqjtxXZakDpkW9LeKzs6ANBWHidoGmOE5mj5V51k0beRH2RNA</vt:lpwstr>
  </property>
  <property fmtid="{D5CDD505-2E9C-101B-9397-08002B2CF9AE}" pid="47" name="x1ye=49">
    <vt:lpwstr>f6tpHSeK/GGjegLseUNEeImSz+dBEhV+bGBn/wkQLI6ORPOgZ8VGXb44GEpgVeJaq/64VmWZStBGyiHf4wcYV26uB2KaE0PGn7wB3vpTrb/OhEwfejncEVX6T3gmG+e0gECMT8tqYLCcSCfkR9MXMlPSnmiJHBezfhElhF/yOXTjoFb6lcXy4lC181dbUG19QVC2Zv+Q0nFBI3HP8ze69Y9s9sy27mhpVQRuCqdp3thrFfgA9PsQfw3LmeHP31u</vt:lpwstr>
  </property>
  <property fmtid="{D5CDD505-2E9C-101B-9397-08002B2CF9AE}" pid="48" name="x1ye=5">
    <vt:lpwstr>gz5TQJB5qXfyuYyCwoSn0mG81RgwZGQlraszGFxTD9dpA6oUzWbm2GMetdY1JhsjpuZsTt6EgVYZZ8wBQBaWfRcJhsFH6dmzjOtJIP5ik+BNOM5uyQEoDsMFhk9vkZl4lTsw92WOpZiZYqIPORKPiSQr6fIcPSvj3XWqjtLJ8Tuke31AMFmItTFVMJHlC/BNdQcK50FLKFhE9yqX/0CddCec96oLS7F+3EsFb3k/ANrZAwheNSsmTl1qfyw2oLd</vt:lpwstr>
  </property>
  <property fmtid="{D5CDD505-2E9C-101B-9397-08002B2CF9AE}" pid="49" name="x1ye=50">
    <vt:lpwstr>9Vg0JZWusEYXzMns4SPhQdu2vIxQFatyeYG68m06jSYcSJ3pkLNphXRkwNlDSnjok3psyQSxgIk07PmWRvvr/3H4vdpLavj8IY2wLRZ9og6pVJidet+UrbvzxZA/b4/f26o2gHgGE2MJmu9vbK2WrFsIoOWJmkSCI6j7ItZGLVzT/R6zihvADqn+dfWPcX8/hEclf8d9seFCJ0ijkPpxidFrOWcqx6BeaIAnxNeeN2hhwQIXlBOgP68KdWacG4H</vt:lpwstr>
  </property>
  <property fmtid="{D5CDD505-2E9C-101B-9397-08002B2CF9AE}" pid="50" name="x1ye=51">
    <vt:lpwstr>exx3L7r+dLHChsqqxrBOah6ZjM1pung3RcET2nfOFBuHpzJTxWepqz1tZM0eR4L1tg8twQeeXruNvIaj3x12aIHdhlv/F9pizgQS5S76ERKedf07Z1WbQKdCLZmtP27EQOiya6kR1YzAgWE2czBUZA1InvfqtTYnKyPygINopKqzFnGsiflUlqfLRPWnCRYHSNcKF+7RW5w1faflwdWF9TiL/8FY/VnWEYzsOD5TgrqKWFxJQoFjdt7VwJiB1+G</vt:lpwstr>
  </property>
  <property fmtid="{D5CDD505-2E9C-101B-9397-08002B2CF9AE}" pid="51" name="x1ye=52">
    <vt:lpwstr>jzBa8CG8TveAgArhkyyVLre3jjN0cV4utN/q7yO1BXvFvYy4uJcaRQKFAkMr44s645lUtpk2YOwHNyl3BuJv95W1gLsaPBJ3Z+BniCxeIlOgGYgAZYHCYQyLR4ZQlSx1tCqNGZ+w9np9VpRnbmxedZtsTT7O/pucVo+6DOiIXaeAt/VcguDGat5RgDSazj5+m1oWWiPjQnsbQ38OEk22OK+QBF5krcrj87BxD0WSrDnEmV9PGLj04RCPWKuvupb</vt:lpwstr>
  </property>
  <property fmtid="{D5CDD505-2E9C-101B-9397-08002B2CF9AE}" pid="52" name="x1ye=53">
    <vt:lpwstr>+0TIHUz/YUcv3L/KXMzE738TedF4doOPixO49tY3tvhxMF9TVpf2Ah16kZTEFpH5OcgM30d2MDLiSHd3pGbvKPzkzlx1FRMzRGYVlM+BmocMYVFbzAE5oQKxy8D8p/XaY1zZGGQIckJ+47/RW2xdB/eqzjL4R8NdlKnsJPJecWY4YWHHemGeA2pmKeH/fZkMmQWsmHSjYAF3uKiiHr2ItE2y4lWQF1mbdiaGdIP+qv+eREgt008v03PUJlrqEki</vt:lpwstr>
  </property>
  <property fmtid="{D5CDD505-2E9C-101B-9397-08002B2CF9AE}" pid="53" name="x1ye=54">
    <vt:lpwstr>wXdQAGDACtofp9xe0vVDF0NJsmCE1Omm1M7dpLL5Z8lduoB4zrbJH7sXGSQfZH6qZUHq1NQBlKyx6JKnFTUhJwtjNA5iZryvCwJjMr7WfHPBLnwGSMw/CEVP4is3wf9YShdr1XAUImQy/OGrif8u8KkjlGlfJiLyNa4CZXoVi/xZMbATPe3ovFVbYX6zhMNrfatmnEog+5i0chgqOOICDsKIXf2pBXz0a0U26pdnYTpOYtOIMPzK+3/vajXV5Sy</vt:lpwstr>
  </property>
  <property fmtid="{D5CDD505-2E9C-101B-9397-08002B2CF9AE}" pid="54" name="x1ye=55">
    <vt:lpwstr>iKWWUO2U1IjVaFxVf/knFNtsqfuETM0FTMNymy+4ENecHIvARizXhSvvf2Ff3kSIsDHDcOoLvii/6XATeJNq6bHNXzUOsmiQHaH9x0QZGCDxKC6PBvK17OschXmbw4tl9TlA3D7zGB+H0VEk+7NeojOq/9n0tDCPyLXh0z94wPE7fdN7s8arq6O2mDaJ/CyGzM4PrpHOJ1URRHCQtm5Et71ZqA7w3mJjgEDpMBS13XZpJyXkqHtNyDf8qGHdwbA</vt:lpwstr>
  </property>
  <property fmtid="{D5CDD505-2E9C-101B-9397-08002B2CF9AE}" pid="55" name="x1ye=56">
    <vt:lpwstr>wkIM+GpfVLKfWhA0kvximVRNYut+AQ/4RRv58+CjyciRBkJkznYd+vWXxoi165uhFfVhjSCL8iMoonx6pi34Rx+x1iU9A+7LC/8Fq5J2THuc5rrtQLoTKPBpKT3g+cpWcojAKmdQK5D/kq/Hm7iXfqXMN5vv6cdsyTynxH8+sNLlFLzmDO3XX5R32JItjmqxpjoeWMq3fkrt0ABxOstMJ25xvMRMi0Ui6I3feqPR+NsxJUw1wLEJVhJLl7McH3F</vt:lpwstr>
  </property>
  <property fmtid="{D5CDD505-2E9C-101B-9397-08002B2CF9AE}" pid="56" name="x1ye=57">
    <vt:lpwstr>Bijka3zoNTvAkxV9z+E1W0P2e+XmgGZ6e8tGo220pLKtWWdLCiZbTOH8nPy/j7P6wzQI9OzZLVgfrV6H1Q72jOyCIv4LhxbkERUJKXHPwr/kccMqu+Sux3k9s/v+X0k3MqZ1Oat6ZWfmn9ZZoTT1TaSThYI+MqSG5KCdr3LSo06zMM7acMFeu1ahj8lJ5MNDs8SddskCch99kXf44etKmMmnoBMJt/7kOcMk3nX9RBP4xdGGZYe40PLvc+2xhOv</vt:lpwstr>
  </property>
  <property fmtid="{D5CDD505-2E9C-101B-9397-08002B2CF9AE}" pid="57" name="x1ye=58">
    <vt:lpwstr>dTVlj9mfU0yZl/sMVYpbtMC9CIzkvqIVKEcbsN5LPUun1bKjlLI0t30KUzFy5prH23DlPsf1VUD8yt0qkNshqj/g3dh9e/BU08OZzKgO3YqADOymhRnDRLq7L+/wwycwuJ6AM9klu66ONJKPdFBqBTZvPvF8Hm4tVhwvzQDZHnFSn5TNU1nq47cWRiv09C4VekrajabEUdu9Uivy0L8qZOaIZ/nD+ubukPXfRHFGbSlGTXmPIgYs67tZdBq46Bi</vt:lpwstr>
  </property>
  <property fmtid="{D5CDD505-2E9C-101B-9397-08002B2CF9AE}" pid="58" name="x1ye=59">
    <vt:lpwstr>2Wwvc3HlQ7u0jLsweFQheoAcHKQN4giSszfS3Y8Bd4K6t7Q31btO/Pzu90nfw9OXSNlS5t5x4yc1Uq8DwEguYmljIlDhIqgqO013wB8rhRwq39oY07C3wDgJlQh6ac4q/1B5YqlSuY/5A4L+zT7CqQnIVzhfc8ZjhGOsx1WvFbfZdz6LnOI4PK2g8+yEwe2tKhtLe6fh/ySI7D0EGG44SgRE6ASyt/5TbZI26QULoRVS7HsKXP1wV2G0tVEt0rV</vt:lpwstr>
  </property>
  <property fmtid="{D5CDD505-2E9C-101B-9397-08002B2CF9AE}" pid="59" name="x1ye=6">
    <vt:lpwstr>tKdl4rrkHbVVaOrQRUrhRaQ1cUpFlECqpw8NEO0LDgiaCtOAFCm815/AIGq+DKi/ky4tn4HleziSNghyx7pltmjNURG/6cnz9HhJVdPW3JC85Ul1UExXQn6LbvfM5fijSD+yBQZiIbKaPzq8+9Sajh85aJSthckKZerxJvzk9NhHc5O4QbdPHAtUbu50B6jLHxume8BGnMd1nNZAa/ea5gvKcMAUOdr7hBdIKYhPt5+TpcgXrmqvbsgPnRhAshw</vt:lpwstr>
  </property>
  <property fmtid="{D5CDD505-2E9C-101B-9397-08002B2CF9AE}" pid="60" name="x1ye=60">
    <vt:lpwstr>5efKmsKRl6R3YASEdLO/qaZBNC6Lw7Fz4xyF9hY+umb687ifZTvgZiCadZfPwh5xjlZ/32uknz8qCvTWzG01vXAt+sNKXH7/oWVrBejKSWaRDqSBY+rEsY2w+Dk7Ix/Vw6jlC9yCbdHnYGfvEvzvzNFzKfP66SajXwjkbuU4/Y6srgCarMwAzdKm3JrIVHWZknvTXxhMHL8SU5e0Kvnzcj9Nb9W4iur3kcvQqKtKz6w5+HR9/uXPN50ZZw/VAJ2</vt:lpwstr>
  </property>
  <property fmtid="{D5CDD505-2E9C-101B-9397-08002B2CF9AE}" pid="61" name="x1ye=61">
    <vt:lpwstr>qplj+cUrR38Mxy7O9VaTuN13VG8c0BJTdlPb37EuxN2m5Y2OSagR5GNhV78L3qt/0pe4fRhsEWLQg9KPeO+GB1kKgNmZLYjDbNlC6ebwKeIVBsWqh9LUjpkPoVbhj7476uVbJp6wyjJpoj2m0qOzHxowiA09wUTi4R0VtEgL76LWM1ZNdy2xSm4DJMWJWpj4Sc0GS+fGlBV3t+JtFYRh7pF4UT0d2hqEYiq9swOuWDfhLykpumYn9Pf6AdKEFs+</vt:lpwstr>
  </property>
  <property fmtid="{D5CDD505-2E9C-101B-9397-08002B2CF9AE}" pid="62" name="x1ye=62">
    <vt:lpwstr>+gYJAen0SXZPXxMtlX77Tf+3/WF2SZDzqsxqc7BbjZI7LjQxMWODxu5hZYSuMGv1Si2BlVZ+kkmv7d8mquCbmKf3/jaewdfT5S0M/NlW3kL1b9PwZ0seLlXlwIp1PPHOmn/gaMkhvEJsYBVX0uz78xxFkqTCeUvomAhzg1W0D7B1htePafICdnAA7fnSSZaMHDaXiME0YYjXwsh8Cy2ve8YaVXumjtdGzPBPfU1ceuJq0J6wCh36GrQJdzXbxxh</vt:lpwstr>
  </property>
  <property fmtid="{D5CDD505-2E9C-101B-9397-08002B2CF9AE}" pid="63" name="x1ye=63">
    <vt:lpwstr>rdRS+mudIfPLqP13nT+F5W49MW7OXyTZ6czF8WEKPxJZ2Q9HC/Ulbh8uN9eeKzA9QxJl8sLOwmK1HLKVLyLwqe3wrYu5uCIhDb/aMjIl3XqkJ4Zs6hhtJMwd/plWguE/6zImtGx8F6Ysbmdj0OqoIHBVXkJF+uLo5wBGn0nTUvO40zLJ7C3n+L+b8Kjw09TVBdJT8Fsv5IpRBCNGtf5IOdy2yEiXAx0T8HvUR5ONViMPnNf5Y5kGFhJZdCwDR0P</vt:lpwstr>
  </property>
  <property fmtid="{D5CDD505-2E9C-101B-9397-08002B2CF9AE}" pid="64" name="x1ye=64">
    <vt:lpwstr>5jsm+i+4B5T+7fnTPKrxqq3jLhGL613UC5lRrM8FIecEF9U2zQlJX1eM7eKw1tD5WSGPekVGYM00zD3CO6KGTWqvzl7Z9wg8L3amS/NQ+hgUaujT+2zGDHCbIH9l1ypN2EfUz0bFCzWiQ/NTli6US1Gt/z+lenDXbxQGeJ4uDCjvQJ+3GL13meWANfsKuqC5b1pm+psbObSJWquMIGjFH27CL2oTcGGX/zQA54HYjUMHdzQwxT6w1/3LgD2nJO3</vt:lpwstr>
  </property>
  <property fmtid="{D5CDD505-2E9C-101B-9397-08002B2CF9AE}" pid="65" name="x1ye=65">
    <vt:lpwstr>3Zx1VklCIlUtCceIsrzXdZ32AvtNfPQHcn6zy+RlQAJM1qfzSMK7HKoNj50nxAzj6Zm67gf7Zkp62HRyrwjMsxF4RyZAwY7xXOr6N1delNfsXtF4Ou6NMmbcBxSNU/d2bKE8uQfaZZnrLAJ4KocRxgnD1r7Lmw7rl9JimZxXIhmVejJP/rEYtL8C1kmW2Scf5mRhXDw/Em/mWkx6HUslWyt0Ba5jwp1GZHX4KeI+8GinvFSnVJLEnp5+BTbS7O0</vt:lpwstr>
  </property>
  <property fmtid="{D5CDD505-2E9C-101B-9397-08002B2CF9AE}" pid="66" name="x1ye=66">
    <vt:lpwstr>2mizLRAPLaErPUA1NmohGUy2h/7uNSLL/9ETTATK5nhL62jj4XWCxxD5EKarZ9L0JvQU/+mQtkbGMu4be6RnVe3NA2XooAx8ED5LqdD7ib+yfRspt2E5WGXYPD18n9HonQNjbAiXkv8O+yqN5OzVXOGYYa5NTp4qiMo4r21PgyUi8Fv9mzT19p60OqyLrqLPXqyGRzk3qP/v2rwCwSJQWCIHogFrgtZgENjbuzQxp3h9MP/wiVWRXxXhkCnLjZu</vt:lpwstr>
  </property>
  <property fmtid="{D5CDD505-2E9C-101B-9397-08002B2CF9AE}" pid="67" name="x1ye=67">
    <vt:lpwstr>wN+vLWKAiXAEdjxFmIStn42Oz7fH4vhMcQrL1S1exJe60AdKujOJCaqYY51J/Cza0M7hSVsKxN4L8db9B8XFOV27kcpedoTsYUn7iYoalirJtaT9br27e7GOagEpJWH7XiP29i+WDknuxmAFwgcQkLI/06tTmyJfUkxkzdIr6BTV3t1lTFtuIvNBF+2EsYWG6iM0Lwtgu2m1eGhN4wiilAfpQX6QGbXzldPEPH639W3R1rffNgKC5pZ/mR7o++Z</vt:lpwstr>
  </property>
  <property fmtid="{D5CDD505-2E9C-101B-9397-08002B2CF9AE}" pid="68" name="x1ye=68">
    <vt:lpwstr>dHamGIQtH4ElaIykcERZijE1FTRsPig5wfhEPqjMTgz+Xcr96+rW2o85KNwlsEY7lN8LHWygnSnDVIy347wRQ38aZvu8lgjFHf1oP/qrFAgqIA+bJtEllFuPMF6sZzBdwIEK6VBGqYw4RthSIVu8ghTVvON9ZUL/SUAq+V3V8610TnlAlKY4OaxvgwrQy2uVNAXv+S4m4hsLFlELHw5O9pg7WiewJOuRdMjNhLb4tlYSXBfz/cWXfRSaInhUZfS</vt:lpwstr>
  </property>
  <property fmtid="{D5CDD505-2E9C-101B-9397-08002B2CF9AE}" pid="69" name="x1ye=69">
    <vt:lpwstr>g84eHD/f9blmLGWj5XKjKDaYVOr7lp64ZgJfA3jnQyYfLGc8GTyshckRMqXxuDqKeDrVKitoXB3hrSmp7xmBTylQYtg5n8Mf7pFE1Ha5v2Km13xYl1Muze5nufO57i3MJotvYgsQzmz7CWCjw7ue/DggnnaUXrBh14U6+nn4PJL3U7ZfpwRlpABoXGymTGoRpiaEQXV4qdK6D2Bllg88hllm/6c5A04lEGXyhgUiv72YkoJcARNu6kUmVqFZE5z</vt:lpwstr>
  </property>
  <property fmtid="{D5CDD505-2E9C-101B-9397-08002B2CF9AE}" pid="70" name="x1ye=7">
    <vt:lpwstr>05gA3xsnqys6gUJlB3OjNMyCLkIL4YycYEUaH3oirGMNmmqXyhOhEaBHzM1ur9Hn1RSPPJW/AmdCZwZnyYpgSfwDGQGdswJW5fqEsjCA5SctzgiBDYqrZsCGZW3+gAHXvdGkZkNpPV9JZBAz1OgA5aV4Gfadrs0V0UItabt7Ki+BCWMIA/eOjRsHP2aOt7P+1cs2ygswU0BwEVQMYb5y0m6lFGbD9ov4WIxxeyVk3GpsVs9GVAilUWuTA9OKUGh</vt:lpwstr>
  </property>
  <property fmtid="{D5CDD505-2E9C-101B-9397-08002B2CF9AE}" pid="71" name="x1ye=70">
    <vt:lpwstr>RGcCs7MvVk5yd9FHSgx/dQiparMOFrmIP8G2byDd+BQ5Tgd1nm0ssnEy6W4PDJDuMYgVwmLamYFSdLSboe6mTYWCMIgcHrRS+KtPlPzjD1nhK541iLycB7zGFMMJMQ4QmPutcSdtOEzOr0S0YmQot6ZIJNd1v8R0d4qcvmILx1zGdUsggoRsnKJ4+6mri6EI1a9PIhs7R2YuJha3ezq4PgEube59gLQkirsZ8ZgQG7qLLOitnlzi/R2W/HTxa/n</vt:lpwstr>
  </property>
  <property fmtid="{D5CDD505-2E9C-101B-9397-08002B2CF9AE}" pid="72" name="x1ye=71">
    <vt:lpwstr>9D+nux94Cb2wxItbMWUQOPtye0h6SXCEg2ODFcVU6ZJUByCHEHAA3+ggd563DL82O6kX0cqXChG/QmGVu2CadOuyEtQn4whPHiG8ltD4+HXuMMJ9XGx58Car3Xkc/MzGJ+oQ4YQpZGSRyLjgLMfCKfytw/1YWdrPhitYj38t1RgREzht2asgVkQmkbmlTZOj+bxzT/nEtCQbWozESJuJX50WKYXNdymU0kNhJoe71qpqu4zFOL4vVAj2lYMDp+M</vt:lpwstr>
  </property>
  <property fmtid="{D5CDD505-2E9C-101B-9397-08002B2CF9AE}" pid="73" name="x1ye=72">
    <vt:lpwstr>KcGzpVe/rqWJvYw2KMg5gOXmuszG1HLbcl4yHiTxDqecWgEti50VY33fId1mkBY8Ga05jLwK5c44mzBFnRMOCTppo/nAqnNyzGDyrueTxjf7zeftAIFyuEtRfcXhLNnPhLO71fWtVcuL04Di0ytfMf7K+su/gT5eNS6DUOmew4xuXL0HVFr3A9dKEUw4HPcm7Xc9cCt8+KlVSHvLwP6Y+wqxtx1GlBCmPvuof2ks6OHf75AqDdT5bCFoB6yUXVP</vt:lpwstr>
  </property>
  <property fmtid="{D5CDD505-2E9C-101B-9397-08002B2CF9AE}" pid="74" name="x1ye=73">
    <vt:lpwstr>DFB9NOMLOw4IrZ7EmgBpB7gMi+f42nDVCCx0exwW2T0GcnmxAbnG3Nh0G2eTAZOgfWMlF+TaVTGaUXSCR4wijMXELKptAQeFGFB37aITNIvpbTfTMcjkRSQxf3ZS/trtqKb1PRnkI+BGUEG3VI4A9rVmZJA0B4Xvbm/plIJ6VEZCzwN2ws/txa5nWn0EEvCbHkscSxHXFXF9d0Svt414ayuH4zHMjSkw/+R6LXWurv0IYQ4Qw27hYRXB3xzBrqG</vt:lpwstr>
  </property>
  <property fmtid="{D5CDD505-2E9C-101B-9397-08002B2CF9AE}" pid="75" name="x1ye=74">
    <vt:lpwstr>Xy03izY6WhSVIL+QUM2xt3V0zxONRs/5IhYSGKVFopjTqLk5wA0fsxRg/iF/veLSW6R3jiU2GXDESvRwsDB0GgRH2lfL8VA1qzMConkQx4KjlC8M9cqTUXTG/ZK+B03Fi8uHSOp2UQmln8EPOCilL7Q1CcPGPVmAdEpwfr1UQGuCx/XT/4DV7fdrZTSHLbjwlSNm9K31+YxlonIhGijnTyOmY1Xczg4EfgGA2yGXEbEGxDFyWwhCTYP6/QSlyzX</vt:lpwstr>
  </property>
  <property fmtid="{D5CDD505-2E9C-101B-9397-08002B2CF9AE}" pid="76" name="x1ye=75">
    <vt:lpwstr>1vPVWvsPD/Ad51zTL2BPuDu24oFoQHt2QCM/XnqGfrqpx90Nw88JiXvxKb5LPM1WLtqOHD+YKKW1lGO7fAEOEkjBbqhobBmRslcDK+XJ2wyH7b6wTg4WimvEWEMR+yl6+6encu8M4N9olmGgwpO4I+NIuVnXZGXxR+4kPC0ve5qH36Gn3b0Xa1pNVgs51NRK5/H/XVW/M0gVvKxFaiLsgVyQ7SXrPlkdx8E8vqSLFChi8jHtSykiBVhPhGdDIuV</vt:lpwstr>
  </property>
  <property fmtid="{D5CDD505-2E9C-101B-9397-08002B2CF9AE}" pid="77" name="x1ye=76">
    <vt:lpwstr>tfCVOLYDlJNy9Xeo+/jIRG13uV1WbaTsuLiI7rOj++7sxS2cUll5smZ8tn3mgnR9fZnFx5Ectt2xYVzOYvr4TiM9I+0dqtqunR8GykUoFRI9DmCBymWXTUfLMEYWPp26gA3yJs8VpulH3hIH7D6tyZN4n7r0mbUmBqFkKG8AKNRJC9tt83Fop8ivmDfCZAmLVX1xCm4DKUOxWscOBn6j+/rpe8alwZiguSPjP/27O+dve3nXDJ2PxfNtahK86GT</vt:lpwstr>
  </property>
  <property fmtid="{D5CDD505-2E9C-101B-9397-08002B2CF9AE}" pid="78" name="x1ye=77">
    <vt:lpwstr>M8nzGOJN++AXW4kkw21R/ORNxmVka0NI0yUBpBpnUqI+2RudKo0nXtArVIvOOsZc/lIseWstlxIRXDqKxLKCQf0TwKduZQfmcNI6KTWFlictsTIhooJ6WGm6keVdVOaV/vVUuZK0/vySYoQRRccKJlHal07VHezaU5gPhtfimiPDP6AL2skINjCjbiakdGw6QkxmK3Po1gpRsx67JAENJqLM8eB1GhYBFIIABCHwpTBuSnb/PxUMQXU/5NKQoOw</vt:lpwstr>
  </property>
  <property fmtid="{D5CDD505-2E9C-101B-9397-08002B2CF9AE}" pid="79" name="x1ye=78">
    <vt:lpwstr>enJLdNHy6mv6OZu8KDnTAdCTSkz3V9/BgLnKID3fIVygiBlopD0+ZjfdXF3+fiF+HV8GOaXRFPLru/s1YBxaWYnyEWfWKaoWs8YD0XB9d0++QMkz/2BNojevXJn6rQKIpypG4AKd7X3IRwUhjbZPqREGEJaH2zYVUyJpE6m3ZcnKd3j/wijrZRGx7fRVxX5GUA03cPltjO6KdHS09HHoutDoI15PCIrg3dMXl4mrskTPppkIQpOWBerQ9+ueaky</vt:lpwstr>
  </property>
  <property fmtid="{D5CDD505-2E9C-101B-9397-08002B2CF9AE}" pid="80" name="x1ye=79">
    <vt:lpwstr>Ak+/sz+qDuZmYyWVT6PCK6q3F28pEkEEx2y7yA7J4iadfLRmWy+zXpNkDH5pNclV5Kk59EXCzZ+yhSnwsJbrqvFY1lURU8AYzxJG7Xi0Ku3kBkFG5QUSIaKHPlfzBNHrbcnlGy6finc1ZaAyfS1nDsTQemtykwIc2iEtKAv93n9BEdiW/lRUS0zIfKjD03ex09IRsnGZ1Z9YJMyg+zzEflUb+jVK0l40k4CyJh4YrR0aMeEGtovzim7O6/zRQ9X</vt:lpwstr>
  </property>
  <property fmtid="{D5CDD505-2E9C-101B-9397-08002B2CF9AE}" pid="81" name="x1ye=8">
    <vt:lpwstr>9GCSxmzrgIIHgiumU89/edOL6IWA+9jwEHGOKFWqoM1r2ur+9ehMzq5pScwdxY/DCPYP1jvnTJE/K+j22vlG6nvJz/DzJ+xMcvDpuFQ2mVv/vD54nd9KPc5iupgQAQOmTSt30Kz2BVYTmulpMxQztJ1YXRKPIxGWkvyfqNAOlBjNzmcxnOymsO+XdXeyUo18j1FzBlcmIXWpN20THzHti9gmArpXHzAEYjeU+vrPNvRATbzvzgYsH19i6UZgXZR</vt:lpwstr>
  </property>
  <property fmtid="{D5CDD505-2E9C-101B-9397-08002B2CF9AE}" pid="82" name="x1ye=80">
    <vt:lpwstr>de4R3Z3P9MoerJGdFXlA1kNM5RuHvWwh1STn4f20b1Hx4OsG//79B9Nnq//4TgAA</vt:lpwstr>
  </property>
  <property fmtid="{D5CDD505-2E9C-101B-9397-08002B2CF9AE}" pid="83" name="x1ye=9">
    <vt:lpwstr>YF+HqtE9oMo7MJgQJ4prLva0uB/RlKk6S1apAKcDerx4zXySFOsCbSlaeWwMsupkDFuq49SdkYVDz75wx/c4cmFKXvYajcL78wkKsS8v+cs93bA29bGhKXpgnGFB5m8pb+QG9RxpiZGDgsix1tPeE5n5LJIBL+Dglgo1FwzmUvk/OcT85EwLpqH+bg47GShMi4q3/RCmt4WTr3kCYKCGnqNJN4N+LXjf7N74jA3k5bbfddXviOPNGYYkwqh+rL2</vt:lpwstr>
  </property>
</Properties>
</file>